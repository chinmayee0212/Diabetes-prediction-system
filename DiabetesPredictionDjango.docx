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3D7" w:rsidRDefault="008803D7" w:rsidP="008803D7"/>
    <w:p w:rsidR="008803D7" w:rsidRDefault="008803D7" w:rsidP="008803D7"/>
    <w:p w:rsidR="00291428" w:rsidRPr="0085056B" w:rsidRDefault="00291428" w:rsidP="0085056B">
      <w:pPr>
        <w:pStyle w:val="Heading9"/>
        <w:tabs>
          <w:tab w:val="clear" w:pos="1584"/>
        </w:tabs>
        <w:ind w:left="0" w:firstLine="720"/>
        <w:rPr>
          <w:rFonts w:ascii="Monotype Corsiva" w:hAnsi="Monotype Corsiva"/>
          <w:b/>
          <w:bCs w:val="0"/>
          <w:i/>
          <w:iCs/>
          <w:color w:val="6B1565"/>
          <w:sz w:val="80"/>
          <w:szCs w:val="80"/>
          <w:u w:val="single"/>
        </w:rPr>
      </w:pPr>
    </w:p>
    <w:p w:rsidR="00291428" w:rsidRDefault="00027435" w:rsidP="00291428">
      <w:pPr>
        <w:rPr>
          <w:rFonts w:ascii="Monotype Corsiva" w:hAnsi="Monotype Corsiva"/>
          <w:b/>
          <w:bCs/>
          <w:sz w:val="48"/>
          <w:szCs w:val="48"/>
        </w:rPr>
      </w:pPr>
      <w:r w:rsidRPr="00027435">
        <w:rPr>
          <w:rFonts w:ascii="Monotype Corsiva" w:hAnsi="Monotype Corsiva"/>
          <w:b/>
          <w:bCs/>
          <w:noProof/>
          <w:sz w:val="96"/>
          <w:szCs w:val="96"/>
        </w:rPr>
        <w:pict>
          <v:group id="_x0000_s1104" style="position:absolute;margin-left:10.2pt;margin-top:-3.85pt;width:282.15pt;height:97.95pt;z-index:251622912;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sidR="00291428">
        <w:rPr>
          <w:rFonts w:ascii="Monotype Corsiva" w:hAnsi="Monotype Corsiva"/>
          <w:b/>
          <w:bCs/>
          <w:sz w:val="96"/>
          <w:szCs w:val="96"/>
        </w:rPr>
        <w:t xml:space="preserve">      T</w:t>
      </w:r>
      <w:r w:rsidR="00291428">
        <w:rPr>
          <w:rFonts w:ascii="Monotype Corsiva" w:hAnsi="Monotype Corsiva"/>
          <w:b/>
          <w:bCs/>
          <w:sz w:val="48"/>
          <w:szCs w:val="48"/>
        </w:rPr>
        <w:t xml:space="preserve">able of </w:t>
      </w:r>
      <w:r w:rsidR="00291428">
        <w:rPr>
          <w:rFonts w:ascii="Monotype Corsiva" w:hAnsi="Monotype Corsiva"/>
          <w:b/>
          <w:bCs/>
          <w:sz w:val="96"/>
          <w:szCs w:val="96"/>
        </w:rPr>
        <w:t>C</w:t>
      </w:r>
      <w:r w:rsidR="00291428">
        <w:rPr>
          <w:rFonts w:ascii="Monotype Corsiva" w:hAnsi="Monotype Corsiva"/>
          <w:b/>
          <w:bCs/>
          <w:sz w:val="48"/>
          <w:szCs w:val="48"/>
        </w:rPr>
        <w:t>ontents</w:t>
      </w:r>
    </w:p>
    <w:p w:rsidR="00291428" w:rsidRDefault="00291428" w:rsidP="00291428">
      <w:pPr>
        <w:rPr>
          <w:rFonts w:ascii="Monotype Corsiva" w:hAnsi="Monotype Corsiva"/>
          <w:b/>
          <w:bCs/>
          <w:sz w:val="52"/>
        </w:rPr>
      </w:pPr>
    </w:p>
    <w:p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rPr>
      </w:pPr>
      <w:r>
        <w:t xml:space="preserve">    </w:t>
      </w:r>
      <w:r w:rsidR="00C703B0">
        <w:t xml:space="preserve">                                                                                                    Page No.                   </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2" w:history="1">
        <w:r>
          <w:rPr>
            <w:rStyle w:val="Hyperlink"/>
            <w:rFonts w:ascii="Georgia" w:hAnsi="Georgia"/>
          </w:rPr>
          <w:t xml:space="preserve">Chapter 1. Introduction </w:t>
        </w:r>
      </w:hyperlink>
      <w:r>
        <w:rPr>
          <w:rFonts w:ascii="Georgia" w:hAnsi="Georgia"/>
          <w:bCs w:val="0"/>
          <w:color w:val="FF0000"/>
          <w:sz w:val="22"/>
          <w:szCs w:val="22"/>
        </w:rPr>
        <w:tab/>
      </w:r>
      <w:r w:rsidR="00C703B0">
        <w:rPr>
          <w:rFonts w:ascii="Georgia" w:hAnsi="Georgia"/>
          <w:bCs w:val="0"/>
          <w:color w:val="FF0000"/>
          <w:sz w:val="22"/>
          <w:szCs w:val="22"/>
        </w:rPr>
        <w:t xml:space="preserve">                                                            </w:t>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777B5A">
      <w:pPr>
        <w:numPr>
          <w:ilvl w:val="0"/>
          <w:numId w:val="4"/>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w:t>
      </w:r>
      <w:r w:rsidR="00D43697">
        <w:rPr>
          <w:rFonts w:eastAsia="Times New Roman"/>
          <w:color w:val="FF0000"/>
          <w:lang w:eastAsia="ar-SA"/>
        </w:rPr>
        <w:tab/>
      </w:r>
      <w:r w:rsidR="00C703B0">
        <w:rPr>
          <w:rFonts w:eastAsia="Times New Roman"/>
          <w:color w:val="FF0000"/>
          <w:lang w:eastAsia="ar-SA"/>
        </w:rPr>
        <w:t>4</w:t>
      </w:r>
    </w:p>
    <w:p w:rsidR="00291428" w:rsidRPr="00687B2B" w:rsidRDefault="00291428" w:rsidP="00777B5A">
      <w:pPr>
        <w:numPr>
          <w:ilvl w:val="0"/>
          <w:numId w:val="4"/>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w:t>
      </w:r>
      <w:r w:rsidR="00D43697">
        <w:rPr>
          <w:rFonts w:eastAsia="Times New Roman"/>
          <w:color w:val="FF0000"/>
          <w:lang w:eastAsia="ar-SA"/>
        </w:rPr>
        <w:tab/>
      </w:r>
      <w:r w:rsidR="00C703B0">
        <w:rPr>
          <w:rFonts w:eastAsia="Times New Roman"/>
          <w:color w:val="FF0000"/>
          <w:lang w:eastAsia="ar-SA"/>
        </w:rPr>
        <w:t>4</w:t>
      </w:r>
    </w:p>
    <w:p w:rsidR="00291428" w:rsidRPr="00687B2B" w:rsidRDefault="00291428" w:rsidP="00777B5A">
      <w:pPr>
        <w:numPr>
          <w:ilvl w:val="0"/>
          <w:numId w:val="4"/>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w:t>
      </w:r>
      <w:r w:rsidR="00D43697">
        <w:rPr>
          <w:rFonts w:eastAsia="Times New Roman"/>
          <w:color w:val="FF0000"/>
          <w:lang w:eastAsia="ar-SA"/>
        </w:rPr>
        <w:tab/>
        <w:t>5</w:t>
      </w:r>
    </w:p>
    <w:p w:rsidR="00291428" w:rsidRPr="00687B2B" w:rsidRDefault="00291428" w:rsidP="00777B5A">
      <w:pPr>
        <w:numPr>
          <w:ilvl w:val="0"/>
          <w:numId w:val="4"/>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r>
      <w:r w:rsidR="00D43697">
        <w:rPr>
          <w:rFonts w:eastAsia="Times New Roman"/>
          <w:color w:val="FF0000"/>
          <w:lang w:eastAsia="ar-SA"/>
        </w:rPr>
        <w:tab/>
        <w:t xml:space="preserve">         </w:t>
      </w:r>
      <w:r w:rsidR="00D43697">
        <w:rPr>
          <w:rFonts w:eastAsia="Times New Roman"/>
          <w:color w:val="FF0000"/>
          <w:lang w:eastAsia="ar-SA"/>
        </w:rPr>
        <w:tab/>
        <w:t>5</w:t>
      </w:r>
    </w:p>
    <w:p w:rsidR="00291428" w:rsidRPr="00687B2B" w:rsidRDefault="00291428" w:rsidP="00777B5A">
      <w:pPr>
        <w:numPr>
          <w:ilvl w:val="0"/>
          <w:numId w:val="4"/>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6</w:t>
      </w:r>
    </w:p>
    <w:p w:rsidR="00291428" w:rsidRPr="00687B2B" w:rsidRDefault="00291428" w:rsidP="00777B5A">
      <w:pPr>
        <w:numPr>
          <w:ilvl w:val="0"/>
          <w:numId w:val="4"/>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6</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777B5A">
      <w:pPr>
        <w:numPr>
          <w:ilvl w:val="0"/>
          <w:numId w:val="5"/>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8</w:t>
      </w:r>
      <w:r w:rsidR="00C703B0">
        <w:rPr>
          <w:rFonts w:eastAsia="Times New Roman"/>
          <w:color w:val="FF0000"/>
          <w:lang w:eastAsia="ar-SA"/>
        </w:rPr>
        <w:t xml:space="preserve">                                                                      </w:t>
      </w:r>
    </w:p>
    <w:p w:rsidR="00291428" w:rsidRPr="00687B2B" w:rsidRDefault="00291428" w:rsidP="00777B5A">
      <w:pPr>
        <w:numPr>
          <w:ilvl w:val="0"/>
          <w:numId w:val="5"/>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8</w:t>
      </w:r>
    </w:p>
    <w:p w:rsidR="00291428" w:rsidRPr="00687B2B" w:rsidRDefault="00291428" w:rsidP="00777B5A">
      <w:pPr>
        <w:numPr>
          <w:ilvl w:val="0"/>
          <w:numId w:val="5"/>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9</w:t>
      </w:r>
      <w:r w:rsidR="00C703B0">
        <w:rPr>
          <w:rFonts w:eastAsia="Times New Roman"/>
          <w:color w:val="FF0000"/>
          <w:lang w:eastAsia="ar-SA"/>
        </w:rPr>
        <w:t xml:space="preserve"> </w:t>
      </w:r>
    </w:p>
    <w:p w:rsidR="00291428" w:rsidRPr="00687B2B" w:rsidRDefault="00291428" w:rsidP="00777B5A">
      <w:pPr>
        <w:numPr>
          <w:ilvl w:val="0"/>
          <w:numId w:val="5"/>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10</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4" w:history="1">
        <w:r>
          <w:rPr>
            <w:rStyle w:val="Hyperlink"/>
            <w:rFonts w:ascii="Georgia" w:hAnsi="Georgia"/>
          </w:rPr>
          <w:t xml:space="preserve">Chapter 3. System Analysis </w:t>
        </w:r>
      </w:hyperlink>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777B5A">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12</w:t>
      </w:r>
    </w:p>
    <w:p w:rsidR="00291428" w:rsidRPr="00687B2B" w:rsidRDefault="00291428" w:rsidP="00777B5A">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12</w:t>
      </w:r>
    </w:p>
    <w:p w:rsidR="00291428" w:rsidRPr="00687B2B" w:rsidRDefault="00291428" w:rsidP="00777B5A">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13</w:t>
      </w:r>
    </w:p>
    <w:p w:rsidR="00291428" w:rsidRPr="00687B2B" w:rsidRDefault="00291428" w:rsidP="00777B5A">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14</w:t>
      </w:r>
    </w:p>
    <w:p w:rsidR="00291428" w:rsidRPr="00687B2B" w:rsidRDefault="00291428" w:rsidP="00777B5A">
      <w:pPr>
        <w:numPr>
          <w:ilvl w:val="0"/>
          <w:numId w:val="6"/>
        </w:numPr>
        <w:tabs>
          <w:tab w:val="num" w:pos="1418"/>
          <w:tab w:val="left" w:pos="2138"/>
        </w:tabs>
        <w:spacing w:line="360" w:lineRule="auto"/>
        <w:ind w:left="2138" w:right="675"/>
        <w:rPr>
          <w:color w:val="FF0000"/>
        </w:rPr>
      </w:pPr>
      <w:r w:rsidRPr="00687B2B">
        <w:rPr>
          <w:rFonts w:eastAsia="Times New Roman"/>
          <w:color w:val="FF0000"/>
          <w:lang w:eastAsia="ar-SA"/>
        </w:rPr>
        <w:t>System Description</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15</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rPr>
      </w:pPr>
    </w:p>
    <w:p w:rsidR="00843331" w:rsidRDefault="00CF3951" w:rsidP="00843331">
      <w:pPr>
        <w:pStyle w:val="Heading3"/>
        <w:tabs>
          <w:tab w:val="left" w:pos="720"/>
        </w:tabs>
        <w:spacing w:line="360" w:lineRule="auto"/>
        <w:ind w:right="675"/>
      </w:pPr>
      <w:r>
        <w:rPr>
          <w:rFonts w:ascii="Georgia" w:hAnsi="Georgia"/>
          <w:b w:val="0"/>
          <w:color w:val="002060"/>
        </w:rPr>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E96616" w:rsidP="00777B5A">
      <w:pPr>
        <w:numPr>
          <w:ilvl w:val="0"/>
          <w:numId w:val="9"/>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Python </w:t>
      </w:r>
      <w:r w:rsidR="00C6288F">
        <w:rPr>
          <w:rFonts w:eastAsia="Times New Roman"/>
          <w:color w:val="FF0000"/>
          <w:lang w:eastAsia="ar-SA"/>
        </w:rPr>
        <w:t xml:space="preserve">                                                       </w:t>
      </w:r>
      <w:r>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1</w:t>
      </w:r>
      <w:r w:rsidR="00D43697">
        <w:rPr>
          <w:rFonts w:eastAsia="Times New Roman"/>
          <w:color w:val="FF0000"/>
          <w:lang w:eastAsia="ar-SA"/>
        </w:rPr>
        <w:t>7</w:t>
      </w:r>
    </w:p>
    <w:p w:rsidR="00843331" w:rsidRPr="00687B2B" w:rsidRDefault="00E96616" w:rsidP="00777B5A">
      <w:pPr>
        <w:numPr>
          <w:ilvl w:val="0"/>
          <w:numId w:val="9"/>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18</w:t>
      </w:r>
    </w:p>
    <w:p w:rsidR="00843331" w:rsidRDefault="00843331" w:rsidP="00777B5A">
      <w:pPr>
        <w:numPr>
          <w:ilvl w:val="0"/>
          <w:numId w:val="9"/>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19</w:t>
      </w:r>
    </w:p>
    <w:p w:rsidR="004372CC" w:rsidRDefault="004372CC" w:rsidP="00777B5A">
      <w:pPr>
        <w:numPr>
          <w:ilvl w:val="0"/>
          <w:numId w:val="9"/>
        </w:numPr>
        <w:tabs>
          <w:tab w:val="left" w:pos="2138"/>
        </w:tabs>
        <w:spacing w:line="360" w:lineRule="auto"/>
        <w:ind w:left="2138" w:right="675"/>
        <w:rPr>
          <w:rFonts w:eastAsia="Times New Roman"/>
          <w:color w:val="FF0000"/>
          <w:lang w:eastAsia="ar-SA"/>
        </w:rPr>
      </w:pPr>
      <w:r>
        <w:rPr>
          <w:rFonts w:eastAsia="Times New Roman"/>
          <w:color w:val="FF0000"/>
          <w:lang w:eastAsia="ar-SA"/>
        </w:rPr>
        <w:t>Javscript</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t>20</w:t>
      </w:r>
    </w:p>
    <w:p w:rsidR="00E96616" w:rsidRDefault="004372CC" w:rsidP="00777B5A">
      <w:pPr>
        <w:numPr>
          <w:ilvl w:val="0"/>
          <w:numId w:val="9"/>
        </w:numPr>
        <w:tabs>
          <w:tab w:val="left" w:pos="2138"/>
        </w:tabs>
        <w:spacing w:line="360" w:lineRule="auto"/>
        <w:ind w:left="2138" w:right="675"/>
        <w:rPr>
          <w:rFonts w:eastAsia="Times New Roman"/>
          <w:color w:val="FF0000"/>
          <w:lang w:eastAsia="ar-SA"/>
        </w:rPr>
      </w:pPr>
      <w:r>
        <w:rPr>
          <w:rFonts w:eastAsia="Times New Roman"/>
          <w:color w:val="FF0000"/>
          <w:lang w:eastAsia="ar-SA"/>
        </w:rPr>
        <w:t>Bootstrap</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t>21</w:t>
      </w:r>
    </w:p>
    <w:p w:rsidR="004372CC" w:rsidRPr="00687B2B" w:rsidRDefault="004372CC" w:rsidP="00777B5A">
      <w:pPr>
        <w:numPr>
          <w:ilvl w:val="0"/>
          <w:numId w:val="9"/>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r>
      <w:r>
        <w:rPr>
          <w:rFonts w:eastAsia="Times New Roman"/>
          <w:color w:val="FF0000"/>
          <w:lang w:eastAsia="ar-SA"/>
        </w:rPr>
        <w:tab/>
        <w:t>22</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rsidR="00291428" w:rsidRPr="00FD267B" w:rsidRDefault="00027435"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00291428" w:rsidRPr="00FD267B">
          <w:rPr>
            <w:rStyle w:val="Hyperlink"/>
            <w:rFonts w:ascii="Georgia" w:hAnsi="Georgia"/>
            <w:b/>
            <w:sz w:val="28"/>
            <w:szCs w:val="28"/>
          </w:rPr>
          <w:t xml:space="preserve">Chapter </w:t>
        </w:r>
        <w:r w:rsidR="00843331">
          <w:rPr>
            <w:rStyle w:val="Hyperlink"/>
            <w:rFonts w:ascii="Georgia" w:hAnsi="Georgia"/>
            <w:b/>
            <w:sz w:val="28"/>
            <w:szCs w:val="28"/>
          </w:rPr>
          <w:t>5</w:t>
        </w:r>
        <w:r w:rsidR="00291428" w:rsidRPr="00FD267B">
          <w:rPr>
            <w:rStyle w:val="Hyperlink"/>
            <w:rFonts w:ascii="Georgia" w:hAnsi="Georgia"/>
            <w:b/>
            <w:sz w:val="28"/>
            <w:szCs w:val="28"/>
          </w:rPr>
          <w:t xml:space="preserve">. System Design </w:t>
        </w:r>
      </w:hyperlink>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p>
    <w:p w:rsidR="00291428" w:rsidRPr="00687B2B" w:rsidRDefault="00291428" w:rsidP="00777B5A">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w:t>
      </w:r>
      <w:r w:rsidR="004372CC">
        <w:rPr>
          <w:rFonts w:eastAsia="Times New Roman"/>
          <w:color w:val="FF0000"/>
          <w:lang w:eastAsia="ar-SA"/>
        </w:rPr>
        <w:t>3</w:t>
      </w:r>
    </w:p>
    <w:p w:rsidR="00291428" w:rsidRPr="00687B2B" w:rsidRDefault="00291428" w:rsidP="00777B5A">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w:t>
      </w:r>
      <w:r w:rsidR="004372CC">
        <w:rPr>
          <w:rFonts w:eastAsia="Times New Roman"/>
          <w:color w:val="FF0000"/>
          <w:lang w:eastAsia="ar-SA"/>
        </w:rPr>
        <w:t>4</w:t>
      </w:r>
    </w:p>
    <w:p w:rsidR="00291428" w:rsidRPr="00687B2B" w:rsidRDefault="00291428" w:rsidP="00777B5A">
      <w:pPr>
        <w:numPr>
          <w:ilvl w:val="0"/>
          <w:numId w:val="7"/>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w:t>
      </w:r>
      <w:r w:rsidR="004372CC">
        <w:rPr>
          <w:rFonts w:eastAsia="Times New Roman"/>
          <w:color w:val="FF0000"/>
          <w:lang w:eastAsia="ar-SA"/>
        </w:rPr>
        <w:t>5</w:t>
      </w:r>
    </w:p>
    <w:p w:rsidR="00291428" w:rsidRPr="00687B2B" w:rsidRDefault="00291428" w:rsidP="00777B5A">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2</w:t>
      </w:r>
      <w:r w:rsidR="004372CC">
        <w:rPr>
          <w:rFonts w:eastAsia="Times New Roman"/>
          <w:color w:val="FF0000"/>
          <w:lang w:eastAsia="ar-SA"/>
        </w:rPr>
        <w:t>6</w:t>
      </w:r>
    </w:p>
    <w:p w:rsidR="00291428" w:rsidRPr="00687B2B" w:rsidRDefault="00291428" w:rsidP="00777B5A">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2</w:t>
      </w:r>
      <w:r w:rsidR="004372CC">
        <w:rPr>
          <w:rFonts w:eastAsia="Times New Roman"/>
          <w:color w:val="FF0000"/>
          <w:lang w:eastAsia="ar-SA"/>
        </w:rPr>
        <w:t>7</w:t>
      </w:r>
    </w:p>
    <w:p w:rsidR="00291428" w:rsidRPr="0087627B" w:rsidRDefault="00291428" w:rsidP="00777B5A">
      <w:pPr>
        <w:numPr>
          <w:ilvl w:val="0"/>
          <w:numId w:val="7"/>
        </w:numPr>
        <w:tabs>
          <w:tab w:val="num" w:pos="1418"/>
          <w:tab w:val="left" w:pos="2138"/>
        </w:tabs>
        <w:spacing w:line="360" w:lineRule="auto"/>
        <w:ind w:left="2138" w:right="675"/>
        <w:rPr>
          <w:rFonts w:eastAsia="Times New Roman"/>
          <w:bCs/>
          <w:color w:val="FF0000"/>
          <w:lang w:eastAsia="ar-SA"/>
        </w:rPr>
      </w:pPr>
      <w:r w:rsidRPr="0087627B">
        <w:rPr>
          <w:rFonts w:eastAsia="Times New Roman"/>
          <w:color w:val="FF0000"/>
          <w:lang w:eastAsia="ar-SA"/>
        </w:rPr>
        <w:t xml:space="preserve">Data Flow Diagram of </w:t>
      </w:r>
      <w:r w:rsidRPr="0087627B">
        <w:rPr>
          <w:rFonts w:eastAsia="Times New Roman"/>
          <w:b/>
          <w:bCs/>
          <w:color w:val="FF0000"/>
          <w:lang w:eastAsia="ar-SA"/>
        </w:rPr>
        <w:t>“</w:t>
      </w:r>
      <w:r w:rsidR="00E25620">
        <w:rPr>
          <w:rFonts w:eastAsia="Times New Roman"/>
          <w:b/>
          <w:bCs/>
          <w:color w:val="FF0000"/>
          <w:lang w:eastAsia="ar-SA"/>
        </w:rPr>
        <w:t>Diabetes Prediction</w:t>
      </w:r>
      <w:r w:rsidR="00105C71">
        <w:rPr>
          <w:rFonts w:eastAsia="Times New Roman"/>
          <w:b/>
          <w:bCs/>
          <w:color w:val="FF0000"/>
          <w:lang w:eastAsia="ar-SA"/>
        </w:rPr>
        <w:t xml:space="preserve"> System</w:t>
      </w:r>
      <w:r w:rsidR="001D28EE">
        <w:rPr>
          <w:rFonts w:eastAsia="Times New Roman"/>
          <w:b/>
          <w:bCs/>
          <w:color w:val="FF0000"/>
          <w:lang w:eastAsia="ar-SA"/>
        </w:rPr>
        <w:t>”</w:t>
      </w:r>
      <w:r w:rsidR="005448A4">
        <w:rPr>
          <w:rFonts w:eastAsia="Times New Roman"/>
          <w:b/>
          <w:bCs/>
          <w:color w:val="FF0000"/>
          <w:lang w:eastAsia="ar-SA"/>
        </w:rPr>
        <w:tab/>
      </w:r>
      <w:r w:rsidR="00D43697">
        <w:rPr>
          <w:rFonts w:eastAsia="Times New Roman"/>
          <w:bCs/>
          <w:color w:val="FF0000"/>
          <w:lang w:eastAsia="ar-SA"/>
        </w:rPr>
        <w:t>2</w:t>
      </w:r>
      <w:r w:rsidR="004372CC">
        <w:rPr>
          <w:rFonts w:eastAsia="Times New Roman"/>
          <w:bCs/>
          <w:color w:val="FF0000"/>
          <w:lang w:eastAsia="ar-SA"/>
        </w:rPr>
        <w:t>8</w:t>
      </w:r>
      <w:r w:rsidR="00C6288F" w:rsidRPr="0087627B">
        <w:rPr>
          <w:rFonts w:eastAsia="Times New Roman"/>
          <w:bCs/>
          <w:color w:val="FF0000"/>
          <w:lang w:eastAsia="ar-SA"/>
        </w:rPr>
        <w:t xml:space="preserve">                                                    </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D43697">
        <w:rPr>
          <w:b w:val="0"/>
          <w:color w:val="FF0000"/>
          <w:sz w:val="24"/>
          <w:szCs w:val="24"/>
          <w:lang w:eastAsia="ar-SA"/>
        </w:rPr>
        <w:t>2</w:t>
      </w:r>
      <w:r w:rsidR="004372CC">
        <w:rPr>
          <w:b w:val="0"/>
          <w:color w:val="FF0000"/>
          <w:sz w:val="24"/>
          <w:szCs w:val="24"/>
          <w:lang w:eastAsia="ar-SA"/>
        </w:rPr>
        <w:t>9</w:t>
      </w:r>
      <w:r w:rsidR="001F5A55" w:rsidRPr="001F5A55">
        <w:rPr>
          <w:b w:val="0"/>
          <w:color w:val="FF0000"/>
          <w:sz w:val="24"/>
          <w:szCs w:val="24"/>
          <w:lang w:eastAsia="ar-SA"/>
        </w:rPr>
        <w:t>-</w:t>
      </w:r>
      <w:r w:rsidR="004372CC">
        <w:rPr>
          <w:b w:val="0"/>
          <w:color w:val="FF0000"/>
          <w:sz w:val="24"/>
          <w:szCs w:val="24"/>
          <w:lang w:eastAsia="ar-SA"/>
        </w:rPr>
        <w:t>45</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4372CC">
        <w:rPr>
          <w:rFonts w:eastAsia="Times New Roman" w:cs="Times New Roman"/>
          <w:b w:val="0"/>
          <w:color w:val="FF0000"/>
          <w:sz w:val="24"/>
          <w:szCs w:val="24"/>
          <w:lang w:eastAsia="ar-SA"/>
        </w:rPr>
        <w:t>46</w:t>
      </w:r>
      <w:r w:rsidR="001F5A55" w:rsidRPr="001F5A55">
        <w:rPr>
          <w:rFonts w:eastAsia="Times New Roman" w:cs="Times New Roman"/>
          <w:b w:val="0"/>
          <w:color w:val="FF0000"/>
          <w:sz w:val="24"/>
          <w:szCs w:val="24"/>
          <w:lang w:eastAsia="ar-SA"/>
        </w:rPr>
        <w:t>-</w:t>
      </w:r>
      <w:r w:rsidR="004372CC">
        <w:rPr>
          <w:rFonts w:eastAsia="Times New Roman" w:cs="Times New Roman"/>
          <w:b w:val="0"/>
          <w:color w:val="FF0000"/>
          <w:sz w:val="24"/>
          <w:szCs w:val="24"/>
          <w:lang w:eastAsia="ar-SA"/>
        </w:rPr>
        <w:t>77</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027435" w:rsidP="00291428">
      <w:pPr>
        <w:tabs>
          <w:tab w:val="left" w:pos="2869"/>
        </w:tabs>
        <w:spacing w:line="360" w:lineRule="auto"/>
        <w:ind w:left="709" w:right="675"/>
        <w:jc w:val="both"/>
        <w:rPr>
          <w:rFonts w:ascii="Georgia" w:hAnsi="Georgia"/>
          <w:b/>
          <w:color w:val="FF0000"/>
          <w:sz w:val="28"/>
          <w:szCs w:val="28"/>
        </w:rPr>
      </w:pPr>
      <w:hyperlink w:anchor="chap 9" w:history="1">
        <w:r w:rsidR="00291428" w:rsidRPr="003F7A5F">
          <w:rPr>
            <w:rStyle w:val="Hyperlink"/>
            <w:rFonts w:ascii="Georgia" w:hAnsi="Georgia"/>
            <w:b/>
            <w:sz w:val="28"/>
            <w:szCs w:val="28"/>
          </w:rPr>
          <w:t xml:space="preserve">Chapter </w:t>
        </w:r>
        <w:r w:rsidR="00843331">
          <w:rPr>
            <w:rStyle w:val="Hyperlink"/>
            <w:rFonts w:ascii="Georgia" w:hAnsi="Georgia"/>
            <w:b/>
            <w:sz w:val="28"/>
            <w:szCs w:val="28"/>
          </w:rPr>
          <w:t>8</w:t>
        </w:r>
        <w:r w:rsidR="00291428" w:rsidRPr="003F7A5F">
          <w:rPr>
            <w:rStyle w:val="Hyperlink"/>
            <w:rFonts w:ascii="Georgia" w:hAnsi="Georgia"/>
            <w:b/>
            <w:sz w:val="28"/>
            <w:szCs w:val="28"/>
          </w:rPr>
          <w:t xml:space="preserve">. Conclusion </w:t>
        </w:r>
      </w:hyperlink>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p>
    <w:p w:rsidR="00291428" w:rsidRPr="00687B2B" w:rsidRDefault="00291428" w:rsidP="00777B5A">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E25620">
        <w:rPr>
          <w:rFonts w:eastAsia="Times New Roman"/>
          <w:b/>
          <w:bCs/>
          <w:color w:val="FF0000"/>
          <w:lang w:eastAsia="ar-SA"/>
        </w:rPr>
        <w:t>Diabetes Prediction System</w:t>
      </w:r>
      <w:r w:rsidRPr="00687B2B">
        <w:rPr>
          <w:rFonts w:eastAsia="Times New Roman"/>
          <w:color w:val="FF0000"/>
          <w:lang w:eastAsia="ar-SA"/>
        </w:rPr>
        <w:t>”</w:t>
      </w:r>
      <w:r w:rsidR="006407FD">
        <w:rPr>
          <w:rFonts w:eastAsia="Times New Roman"/>
          <w:color w:val="FF0000"/>
          <w:lang w:eastAsia="ar-SA"/>
        </w:rPr>
        <w:t xml:space="preserve">         </w:t>
      </w:r>
      <w:r w:rsidR="00B155B3">
        <w:rPr>
          <w:rFonts w:eastAsia="Times New Roman"/>
          <w:color w:val="FF0000"/>
          <w:lang w:eastAsia="ar-SA"/>
        </w:rPr>
        <w:tab/>
      </w:r>
      <w:r w:rsidR="00C672EC">
        <w:rPr>
          <w:rFonts w:eastAsia="Times New Roman"/>
          <w:color w:val="FF0000"/>
          <w:lang w:eastAsia="ar-SA"/>
        </w:rPr>
        <w:tab/>
      </w:r>
      <w:r w:rsidR="004372CC">
        <w:rPr>
          <w:rFonts w:eastAsia="Times New Roman"/>
          <w:color w:val="FF0000"/>
          <w:lang w:eastAsia="ar-SA"/>
        </w:rPr>
        <w:t>78</w:t>
      </w:r>
    </w:p>
    <w:p w:rsidR="00291428" w:rsidRPr="00687B2B" w:rsidRDefault="00291428" w:rsidP="00777B5A">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E25620">
        <w:rPr>
          <w:rFonts w:eastAsia="Times New Roman"/>
          <w:b/>
          <w:bCs/>
          <w:color w:val="FF0000"/>
          <w:lang w:eastAsia="ar-SA"/>
        </w:rPr>
        <w:t>Diabetes Prediction System</w:t>
      </w:r>
      <w:r w:rsidRPr="00687B2B">
        <w:rPr>
          <w:rFonts w:eastAsia="Times New Roman"/>
          <w:color w:val="FF0000"/>
          <w:lang w:eastAsia="ar-SA"/>
        </w:rPr>
        <w:t>”</w:t>
      </w:r>
      <w:r w:rsidR="000F765D">
        <w:rPr>
          <w:rFonts w:eastAsia="Times New Roman"/>
          <w:color w:val="FF0000"/>
          <w:lang w:eastAsia="ar-SA"/>
        </w:rPr>
        <w:tab/>
      </w:r>
      <w:r w:rsidR="004372CC">
        <w:rPr>
          <w:rFonts w:eastAsia="Times New Roman"/>
          <w:color w:val="FF0000"/>
          <w:lang w:eastAsia="ar-SA"/>
        </w:rPr>
        <w:t>79</w:t>
      </w:r>
    </w:p>
    <w:p w:rsidR="00291428" w:rsidRPr="00687B2B" w:rsidRDefault="00291428" w:rsidP="00777B5A">
      <w:pPr>
        <w:numPr>
          <w:ilvl w:val="0"/>
          <w:numId w:val="7"/>
        </w:numPr>
        <w:tabs>
          <w:tab w:val="num" w:pos="1418"/>
          <w:tab w:val="left" w:pos="2138"/>
          <w:tab w:val="left" w:pos="7187"/>
        </w:tabs>
        <w:spacing w:line="360" w:lineRule="auto"/>
        <w:ind w:left="2138" w:right="675"/>
        <w:rPr>
          <w:rFonts w:eastAsia="Times New Roman"/>
          <w:color w:val="FF0000"/>
          <w:lang w:eastAsia="ar-SA"/>
        </w:rPr>
      </w:pPr>
      <w:r w:rsidRPr="00687B2B">
        <w:rPr>
          <w:rFonts w:eastAsia="Times New Roman"/>
          <w:color w:val="FF0000"/>
          <w:lang w:eastAsia="ar-SA"/>
        </w:rPr>
        <w:t>Limitations of “</w:t>
      </w:r>
      <w:r w:rsidR="00E25620">
        <w:rPr>
          <w:rFonts w:eastAsia="Times New Roman"/>
          <w:b/>
          <w:bCs/>
          <w:color w:val="FF0000"/>
          <w:lang w:eastAsia="ar-SA"/>
        </w:rPr>
        <w:t>Diabetes Prediction System</w:t>
      </w:r>
      <w:r w:rsidRPr="00687B2B">
        <w:rPr>
          <w:rFonts w:eastAsia="Times New Roman"/>
          <w:color w:val="FF0000"/>
          <w:lang w:eastAsia="ar-SA"/>
        </w:rPr>
        <w:t>”</w:t>
      </w:r>
      <w:r w:rsidR="006C62DA">
        <w:rPr>
          <w:rFonts w:eastAsia="Times New Roman"/>
          <w:color w:val="FF0000"/>
          <w:lang w:eastAsia="ar-SA"/>
        </w:rPr>
        <w:t xml:space="preserve">             </w:t>
      </w:r>
      <w:r w:rsidR="0087627B">
        <w:rPr>
          <w:rFonts w:eastAsia="Times New Roman"/>
          <w:color w:val="FF0000"/>
          <w:lang w:eastAsia="ar-SA"/>
        </w:rPr>
        <w:tab/>
      </w:r>
      <w:r w:rsidR="004372CC">
        <w:rPr>
          <w:rFonts w:eastAsia="Times New Roman"/>
          <w:color w:val="FF0000"/>
          <w:lang w:eastAsia="ar-SA"/>
        </w:rPr>
        <w:t>80</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291428" w:rsidRPr="00363031" w:rsidRDefault="00027435" w:rsidP="009421C9">
      <w:pPr>
        <w:pStyle w:val="Heading7"/>
        <w:tabs>
          <w:tab w:val="clear" w:pos="1296"/>
        </w:tabs>
        <w:spacing w:line="360" w:lineRule="auto"/>
        <w:ind w:left="709" w:right="675"/>
        <w:rPr>
          <w:rFonts w:ascii="Georgia" w:eastAsia="Times New Roman" w:hAnsi="Georgia"/>
          <w:color w:val="FF0000"/>
          <w:sz w:val="28"/>
          <w:szCs w:val="28"/>
          <w:lang w:eastAsia="ar-SA"/>
        </w:rPr>
      </w:pPr>
      <w:hyperlink w:anchor="bibliography" w:history="1">
        <w:r w:rsidR="00291428" w:rsidRPr="00363031">
          <w:rPr>
            <w:rStyle w:val="Hyperlink"/>
            <w:rFonts w:ascii="Georgia" w:hAnsi="Georgia"/>
            <w:sz w:val="28"/>
            <w:szCs w:val="28"/>
          </w:rPr>
          <w:t xml:space="preserve">Bibliography </w:t>
        </w:r>
      </w:hyperlink>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lastRenderedPageBreak/>
        <w:tab/>
      </w:r>
      <w:r w:rsidRPr="00F845E9">
        <w:rPr>
          <w:rFonts w:ascii="Georgia" w:eastAsia="Times New Roman" w:hAnsi="Georgia"/>
          <w:color w:val="FF0000"/>
          <w:sz w:val="28"/>
          <w:szCs w:val="28"/>
        </w:rPr>
        <w:tab/>
      </w:r>
    </w:p>
    <w:p w:rsidR="008803D7" w:rsidRPr="00F845E9" w:rsidRDefault="008803D7" w:rsidP="009421C9">
      <w:pPr>
        <w:spacing w:line="360" w:lineRule="auto"/>
        <w:ind w:right="675"/>
        <w:rPr>
          <w:rFonts w:ascii="Georgia" w:eastAsia="Times New Roman" w:hAnsi="Georgia"/>
          <w:color w:val="FF0000"/>
          <w:sz w:val="28"/>
          <w:szCs w:val="28"/>
        </w:rPr>
      </w:pPr>
    </w:p>
    <w:p w:rsidR="00AB1E40" w:rsidRDefault="00AB1E40"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sidR="00027435" w:rsidRPr="00027435">
        <w:rPr>
          <w:noProof/>
        </w:rPr>
        <w:pict>
          <v:group id="_x0000_s1026" style="position:absolute;left:0;text-align:left;margin-left:18.75pt;margin-top:5.4pt;width:282.15pt;height:108pt;z-index:251618816;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tab/>
      </w:r>
      <w:bookmarkStart w:id="1" w:name="Chap%201"/>
      <w:r w:rsidR="000E487D" w:rsidRPr="00756D01">
        <w:rPr>
          <w:b/>
          <w:bCs/>
          <w:sz w:val="96"/>
          <w:szCs w:val="96"/>
        </w:rPr>
        <w:t>C</w:t>
      </w:r>
      <w:r w:rsidR="000E487D" w:rsidRPr="00756D01">
        <w:rPr>
          <w:b/>
          <w:bCs/>
          <w:sz w:val="52"/>
        </w:rPr>
        <w:t>HAPTER #</w:t>
      </w:r>
      <w:r w:rsidRPr="00756D01">
        <w:rPr>
          <w:b/>
          <w:bCs/>
          <w:sz w:val="72"/>
        </w:rPr>
        <w:t xml:space="preserve"> </w:t>
      </w:r>
      <w:bookmarkEnd w:id="1"/>
      <w:r w:rsidRPr="00756D01">
        <w:rPr>
          <w:b/>
          <w:bCs/>
          <w:sz w:val="72"/>
        </w:rPr>
        <w:t>1</w:t>
      </w:r>
    </w:p>
    <w:p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rsidR="00291428" w:rsidRPr="00687B2B" w:rsidRDefault="00291428" w:rsidP="00291428">
      <w:pPr>
        <w:spacing w:line="360" w:lineRule="auto"/>
        <w:rPr>
          <w:b/>
          <w:bCs/>
          <w:sz w:val="56"/>
          <w:szCs w:val="56"/>
          <w:u w:val="single"/>
        </w:rPr>
      </w:pPr>
      <w:r w:rsidRPr="00687B2B">
        <w:rPr>
          <w:b/>
          <w:bCs/>
          <w:sz w:val="56"/>
          <w:szCs w:val="56"/>
          <w:u w:val="single"/>
        </w:rPr>
        <w:t xml:space="preserve">Introduction </w:t>
      </w:r>
    </w:p>
    <w:p w:rsidR="00291428" w:rsidRPr="00687B2B" w:rsidRDefault="00291428" w:rsidP="00756D01">
      <w:pPr>
        <w:pStyle w:val="BodyTextIndent2"/>
        <w:spacing w:before="280" w:after="280"/>
        <w:ind w:firstLine="709"/>
        <w:jc w:val="both"/>
        <w:rPr>
          <w:i/>
          <w:iCs/>
          <w:u w:val="single"/>
        </w:rPr>
      </w:pPr>
      <w:r w:rsidRPr="00687B2B">
        <w:rPr>
          <w:i/>
          <w:iCs/>
          <w:u w:val="single"/>
        </w:rPr>
        <w:t xml:space="preserve">Contents: </w:t>
      </w:r>
    </w:p>
    <w:p w:rsidR="00291428" w:rsidRPr="00687B2B" w:rsidRDefault="00356E72" w:rsidP="00777B5A">
      <w:pPr>
        <w:numPr>
          <w:ilvl w:val="0"/>
          <w:numId w:val="3"/>
        </w:numPr>
        <w:tabs>
          <w:tab w:val="left" w:pos="1800"/>
        </w:tabs>
        <w:autoSpaceDE w:val="0"/>
        <w:spacing w:line="360" w:lineRule="auto"/>
        <w:jc w:val="both"/>
      </w:pPr>
      <w:r w:rsidRPr="00687B2B">
        <w:t>Introduction</w:t>
      </w:r>
    </w:p>
    <w:p w:rsidR="00291428" w:rsidRPr="00687B2B" w:rsidRDefault="00291428" w:rsidP="00777B5A">
      <w:pPr>
        <w:numPr>
          <w:ilvl w:val="0"/>
          <w:numId w:val="3"/>
        </w:numPr>
        <w:tabs>
          <w:tab w:val="left" w:pos="1800"/>
        </w:tabs>
        <w:autoSpaceDE w:val="0"/>
        <w:spacing w:line="360" w:lineRule="auto"/>
        <w:jc w:val="both"/>
        <w:rPr>
          <w:rFonts w:eastAsia="Times New Roman"/>
        </w:rPr>
      </w:pPr>
      <w:r w:rsidRPr="00687B2B">
        <w:rPr>
          <w:rFonts w:eastAsia="Times New Roman"/>
        </w:rPr>
        <w:t>Problem Definition</w:t>
      </w:r>
    </w:p>
    <w:p w:rsidR="00291428" w:rsidRPr="00687B2B" w:rsidRDefault="00291428" w:rsidP="00777B5A">
      <w:pPr>
        <w:numPr>
          <w:ilvl w:val="0"/>
          <w:numId w:val="3"/>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777B5A">
      <w:pPr>
        <w:numPr>
          <w:ilvl w:val="0"/>
          <w:numId w:val="3"/>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777B5A">
      <w:pPr>
        <w:numPr>
          <w:ilvl w:val="0"/>
          <w:numId w:val="3"/>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777B5A">
      <w:pPr>
        <w:numPr>
          <w:ilvl w:val="0"/>
          <w:numId w:val="3"/>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rPr>
      </w:pPr>
    </w:p>
    <w:p w:rsidR="00291428" w:rsidRDefault="00291428" w:rsidP="00291428">
      <w:pPr>
        <w:spacing w:after="280" w:line="360" w:lineRule="auto"/>
        <w:jc w:val="center"/>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E16AE9" w:rsidRDefault="00291428" w:rsidP="001D28EE">
      <w:pPr>
        <w:spacing w:line="360" w:lineRule="auto"/>
        <w:ind w:right="660"/>
        <w:jc w:val="both"/>
        <w:rPr>
          <w:b/>
          <w:sz w:val="28"/>
          <w:szCs w:val="26"/>
          <w:u w:val="single"/>
        </w:rPr>
      </w:pPr>
      <w:r w:rsidRPr="00687B2B">
        <w:rPr>
          <w:b/>
          <w:sz w:val="28"/>
          <w:szCs w:val="26"/>
          <w:u w:val="single"/>
        </w:rPr>
        <w:lastRenderedPageBreak/>
        <w:t>Introduction to the System:</w:t>
      </w:r>
    </w:p>
    <w:p w:rsidR="00E6417B" w:rsidRDefault="00251061" w:rsidP="00386719">
      <w:pPr>
        <w:spacing w:line="360" w:lineRule="auto"/>
        <w:jc w:val="both"/>
        <w:rPr>
          <w:color w:val="000000"/>
        </w:rPr>
      </w:pPr>
      <w:r w:rsidRPr="00251061">
        <w:rPr>
          <w:color w:val="000000"/>
        </w:rPr>
        <w:t>The Diabetes Prediction System using Support Vector Machine is a machine learning project implemented as a Python Django web application with a SQLite database. The system focuses on predicting the likelihood of a person having diabetes based on various parameters such as pregnancies, glucose levels, skin thickness, insulin levels, body mass index (BMI), diabetes pedigree function, and age. The system consists of two main modules: user and admin. The user module allows users to sign up, log in, make diabetes predictions, view their prediction history, edit their profile information, change their password, and log out. The admin module enables the administrator to log in, access the dashboard to view user and prediction result counts, view the prediction history, view registered users, change the password, and log out. By utilizing the power of Support Vector Machine, this system aims to provide accurate predictions and assist individuals in identifying their risk for diabetes. It offers a user-friendly interface and facilitates efficient management of user accounts and prediction data.</w:t>
      </w:r>
    </w:p>
    <w:p w:rsidR="00251061" w:rsidRPr="001518F2" w:rsidRDefault="00251061" w:rsidP="00386719">
      <w:pPr>
        <w:spacing w:line="360" w:lineRule="auto"/>
        <w:jc w:val="both"/>
        <w:rPr>
          <w:color w:val="000000"/>
        </w:rPr>
      </w:pPr>
    </w:p>
    <w:p w:rsidR="00C672EC" w:rsidRPr="00947448" w:rsidRDefault="00291428" w:rsidP="00291428">
      <w:pPr>
        <w:spacing w:line="360" w:lineRule="auto"/>
        <w:ind w:right="660"/>
        <w:jc w:val="both"/>
        <w:rPr>
          <w:b/>
          <w:bCs/>
          <w:sz w:val="28"/>
          <w:szCs w:val="26"/>
          <w:u w:val="single"/>
        </w:rPr>
      </w:pPr>
      <w:r w:rsidRPr="00947448">
        <w:rPr>
          <w:b/>
          <w:bCs/>
          <w:sz w:val="28"/>
          <w:szCs w:val="26"/>
          <w:u w:val="single"/>
        </w:rPr>
        <w:t>Problem Definition:</w:t>
      </w:r>
    </w:p>
    <w:p w:rsidR="00B46FF3" w:rsidRDefault="00E24582" w:rsidP="00E24582">
      <w:pPr>
        <w:spacing w:line="360" w:lineRule="auto"/>
        <w:ind w:right="660"/>
        <w:jc w:val="both"/>
        <w:rPr>
          <w:rFonts w:ascii="Georgia" w:hAnsi="Georgia"/>
          <w:b/>
          <w:bCs/>
          <w:sz w:val="26"/>
          <w:szCs w:val="26"/>
          <w:u w:val="single"/>
        </w:rPr>
      </w:pPr>
      <w:r w:rsidRPr="00E24582">
        <w:t>The problem addressed by the Diabetes Prediction System using Support Vector Machine is the accurate prediction of diabetes in individuals. Diabetes is a prevalent and chronic disease that affects millions of people worldwide. Early detection and timely intervention are crucial for managing the condition and preventing complications. However, diagnosing diabetes can be challenging due to the complex interplay of various risk factors and symptoms. The system aims to overcome this challenge by utilizing Support Vector Machine, a powerful machine learning algorithm, to analyze relevant parameters such as pregnancies, glucose levels, skin thickness, insulin levels, BMI, diabetes pedigree function, and age. By accurately predicting the likelihood of diabetes, the system can assist healthcare professionals and individuals in making informed decisions about preventive measures, lifestyle modifications, and appropriate medical interventions.</w:t>
      </w:r>
    </w:p>
    <w:p w:rsidR="00B46FF3" w:rsidRDefault="00B46FF3"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DD08B9" w:rsidRDefault="00DD08B9" w:rsidP="006845A7">
      <w:pPr>
        <w:spacing w:line="360" w:lineRule="auto"/>
        <w:ind w:right="660"/>
        <w:jc w:val="both"/>
        <w:rPr>
          <w:rFonts w:ascii="Georgia" w:hAnsi="Georgia"/>
          <w:b/>
          <w:bCs/>
          <w:sz w:val="28"/>
          <w:szCs w:val="26"/>
          <w:u w:val="single"/>
        </w:rPr>
      </w:pPr>
    </w:p>
    <w:p w:rsidR="00DD08B9" w:rsidRDefault="00DD08B9" w:rsidP="006845A7">
      <w:pPr>
        <w:spacing w:line="360" w:lineRule="auto"/>
        <w:ind w:right="660"/>
        <w:jc w:val="both"/>
        <w:rPr>
          <w:rFonts w:ascii="Georgia" w:hAnsi="Georgia"/>
          <w:b/>
          <w:bCs/>
          <w:sz w:val="28"/>
          <w:szCs w:val="26"/>
          <w:u w:val="single"/>
        </w:rPr>
      </w:pPr>
    </w:p>
    <w:p w:rsidR="00304727" w:rsidRDefault="006845A7" w:rsidP="006845A7">
      <w:pPr>
        <w:spacing w:line="360" w:lineRule="auto"/>
        <w:ind w:right="660"/>
        <w:jc w:val="both"/>
        <w:rPr>
          <w:rFonts w:ascii="Georgia" w:hAnsi="Georgia"/>
          <w:b/>
          <w:bCs/>
          <w:sz w:val="28"/>
          <w:szCs w:val="26"/>
          <w:u w:val="single"/>
        </w:rPr>
      </w:pPr>
      <w:r>
        <w:rPr>
          <w:rFonts w:ascii="Georgia" w:hAnsi="Georgia"/>
          <w:b/>
          <w:bCs/>
          <w:sz w:val="28"/>
          <w:szCs w:val="26"/>
          <w:u w:val="single"/>
        </w:rPr>
        <w:lastRenderedPageBreak/>
        <w:t>Aim:</w:t>
      </w:r>
    </w:p>
    <w:p w:rsidR="00A01A61" w:rsidRDefault="00A01A61" w:rsidP="006845A7">
      <w:pPr>
        <w:spacing w:line="360" w:lineRule="auto"/>
        <w:ind w:right="660"/>
        <w:jc w:val="both"/>
        <w:rPr>
          <w:rFonts w:ascii="Georgia" w:hAnsi="Georgia"/>
          <w:b/>
          <w:bCs/>
          <w:sz w:val="28"/>
          <w:szCs w:val="26"/>
          <w:u w:val="single"/>
        </w:rPr>
      </w:pPr>
    </w:p>
    <w:p w:rsidR="00073603" w:rsidRDefault="008E50FD" w:rsidP="001D28EE">
      <w:pPr>
        <w:spacing w:line="360" w:lineRule="auto"/>
        <w:ind w:right="660"/>
        <w:jc w:val="both"/>
        <w:rPr>
          <w:rFonts w:ascii="Georgia" w:hAnsi="Georgia"/>
          <w:b/>
          <w:bCs/>
          <w:sz w:val="28"/>
          <w:szCs w:val="26"/>
          <w:u w:val="single"/>
        </w:rPr>
      </w:pPr>
      <w:r w:rsidRPr="008E50FD">
        <w:rPr>
          <w:bCs/>
        </w:rPr>
        <w:t>The aim of the Diabetes Prediction System using Support Vector Machine is to develop a reliable and accurate machine learning-based system that can predict the likelihood of diabetes in individuals. The system utilizes the Support Vector Machine algorithm to analyze various parameters such as pregnancies, glucose levels, skin thickness, insulin levels, BMI, diabetes pedigree function, and age. By providing accurate predictions, the system aims to assist healthcare professionals and individuals in identifying individuals at risk of diabetes at an early stage. This can facilitate timely intervention, personalized preventive measures, and effective management of the disease, ultimately leading to improved health outcomes and a better quality of life for individuals affected by diabetes.</w:t>
      </w: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073603" w:rsidRDefault="00073603" w:rsidP="001D28EE">
      <w:pPr>
        <w:spacing w:line="360" w:lineRule="auto"/>
        <w:ind w:right="660"/>
        <w:jc w:val="both"/>
        <w:rPr>
          <w:rFonts w:ascii="Georgia" w:hAnsi="Georgia"/>
          <w:b/>
          <w:bCs/>
          <w:sz w:val="28"/>
          <w:szCs w:val="26"/>
          <w:u w:val="single"/>
        </w:rPr>
      </w:pPr>
    </w:p>
    <w:p w:rsidR="00DD08B9" w:rsidRDefault="00291428" w:rsidP="001D28EE">
      <w:pPr>
        <w:spacing w:line="360" w:lineRule="auto"/>
        <w:ind w:right="660"/>
        <w:jc w:val="both"/>
        <w:rPr>
          <w:rFonts w:ascii="Georgia" w:hAnsi="Georgia"/>
          <w:b/>
          <w:bCs/>
          <w:sz w:val="28"/>
          <w:szCs w:val="26"/>
          <w:u w:val="single"/>
        </w:rPr>
      </w:pPr>
      <w:r>
        <w:rPr>
          <w:rFonts w:ascii="Georgia" w:hAnsi="Georgia"/>
          <w:b/>
          <w:bCs/>
          <w:sz w:val="28"/>
          <w:szCs w:val="26"/>
          <w:u w:val="single"/>
        </w:rPr>
        <w:lastRenderedPageBreak/>
        <w:t>Objective:</w:t>
      </w:r>
    </w:p>
    <w:p w:rsidR="003A1F61" w:rsidRPr="003A1F61" w:rsidRDefault="003A1F61" w:rsidP="003A1F61">
      <w:pPr>
        <w:spacing w:line="360" w:lineRule="auto"/>
        <w:ind w:right="660"/>
        <w:jc w:val="both"/>
        <w:rPr>
          <w:rFonts w:eastAsia="Times New Roman"/>
          <w:bCs/>
          <w:color w:val="000000"/>
        </w:rPr>
      </w:pPr>
      <w:r w:rsidRPr="003A1F61">
        <w:rPr>
          <w:rFonts w:eastAsia="Times New Roman"/>
          <w:bCs/>
          <w:color w:val="000000"/>
        </w:rPr>
        <w:t>The objectives of the Diabetes Prediction System using Support Vector Machine are as follows:</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Develop an accurate prediction model: Build a robust machine learning model using Support Vector Machine algorithm that can effectively analyze the input parameters and predict the likelihood of diabetes in individuals.</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Improve prediction accuracy: Continuously optimize and fine-tune the model to enhance its prediction accuracy by utilizing appropriate feature selection, parameter tuning, and data preprocessing techniques.</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User-friendly interface: Design a user-friendly interface for both users and administrators, ensuring ease of use and seamless navigation through the system.</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Secure data management: Implement robust data management techniques to ensure the confidentiality and privacy of user data. Employ encryption and access control mechanisms to protect sensitive information.</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User module functionalities: Provide user modules such as signup, login, prediction, viewing prediction history, editing profile, changing password, and logout to facilitate a smooth user experience.</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Admin module functionalities: Develop admin modules including login, dashboard with user and prediction result counts, viewing prediction history, viewing registered users, changing password, and logout for efficient management and monitoring of the system.</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Performance evaluation and optimization: Conduct comprehensive testing and evaluation of the system to measure its performance, identify any bottlenecks or areas of improvement, and optimize the system accordingly.</w:t>
      </w: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Scalability and extensibility: Design the system to be scalable, allowing for the accommodation of a growing user base and potential expansion of functionalities in the future.</w:t>
      </w:r>
    </w:p>
    <w:p w:rsid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t>Integration and deployment: Ensure smooth integration of the system with the Python Django web framework and SQLite database. Deploy the system on a reliable and secure server to ensure its availability and accessibility.</w:t>
      </w:r>
    </w:p>
    <w:p w:rsidR="003A1F61" w:rsidRDefault="003A1F61" w:rsidP="003A1F61">
      <w:pPr>
        <w:spacing w:line="360" w:lineRule="auto"/>
        <w:ind w:right="660"/>
        <w:jc w:val="both"/>
        <w:rPr>
          <w:rFonts w:eastAsia="Times New Roman"/>
          <w:bCs/>
          <w:color w:val="000000"/>
        </w:rPr>
      </w:pPr>
    </w:p>
    <w:p w:rsidR="003A1F61" w:rsidRPr="003A1F61" w:rsidRDefault="003A1F61" w:rsidP="003A1F61">
      <w:pPr>
        <w:spacing w:line="360" w:lineRule="auto"/>
        <w:ind w:right="660"/>
        <w:jc w:val="both"/>
        <w:rPr>
          <w:rFonts w:eastAsia="Times New Roman"/>
          <w:bCs/>
          <w:color w:val="000000"/>
        </w:rPr>
      </w:pPr>
    </w:p>
    <w:p w:rsidR="003A1F61" w:rsidRPr="003A1F61" w:rsidRDefault="003A1F61" w:rsidP="00777B5A">
      <w:pPr>
        <w:numPr>
          <w:ilvl w:val="0"/>
          <w:numId w:val="16"/>
        </w:numPr>
        <w:spacing w:line="360" w:lineRule="auto"/>
        <w:ind w:right="660"/>
        <w:jc w:val="both"/>
        <w:rPr>
          <w:rFonts w:eastAsia="Times New Roman"/>
          <w:bCs/>
          <w:color w:val="000000"/>
        </w:rPr>
      </w:pPr>
      <w:r w:rsidRPr="003A1F61">
        <w:rPr>
          <w:rFonts w:eastAsia="Times New Roman"/>
          <w:bCs/>
          <w:color w:val="000000"/>
        </w:rPr>
        <w:lastRenderedPageBreak/>
        <w:t>Documentation and support: Provide comprehensive documentation and user support to guide users and administrators in utilizing the system effectively and resolving any issues or queries that may arise.</w:t>
      </w:r>
    </w:p>
    <w:p w:rsidR="003A1F61" w:rsidRPr="003A1F61" w:rsidRDefault="003A1F61" w:rsidP="003A1F61">
      <w:pPr>
        <w:spacing w:line="360" w:lineRule="auto"/>
        <w:ind w:right="660"/>
        <w:jc w:val="both"/>
        <w:rPr>
          <w:rFonts w:eastAsia="Times New Roman"/>
          <w:bCs/>
          <w:color w:val="000000"/>
        </w:rPr>
      </w:pPr>
      <w:r w:rsidRPr="003A1F61">
        <w:rPr>
          <w:rFonts w:eastAsia="Times New Roman"/>
          <w:bCs/>
          <w:color w:val="000000"/>
        </w:rPr>
        <w:t>By achieving these objectives, the Diabetes Prediction System using Support Vector Machine aims to provide an efficient and accurate tool for diabetes prediction, contributing to early detection, effective management, and improved healthcare outcomes for individuals at risk of diabetes.</w:t>
      </w:r>
    </w:p>
    <w:p w:rsidR="003A1F61" w:rsidRPr="003A1F61" w:rsidRDefault="003A1F61" w:rsidP="003A1F61">
      <w:pPr>
        <w:spacing w:line="360" w:lineRule="auto"/>
        <w:ind w:right="660"/>
        <w:jc w:val="both"/>
        <w:rPr>
          <w:rFonts w:eastAsia="Times New Roman"/>
          <w:b/>
          <w:bCs/>
          <w:vanish/>
          <w:color w:val="000000"/>
          <w:u w:val="single"/>
        </w:rPr>
      </w:pPr>
      <w:r w:rsidRPr="003A1F61">
        <w:rPr>
          <w:rFonts w:eastAsia="Times New Roman"/>
          <w:b/>
          <w:bCs/>
          <w:vanish/>
          <w:color w:val="000000"/>
          <w:u w:val="single"/>
        </w:rPr>
        <w:t>Top of Form</w:t>
      </w: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784D65" w:rsidRDefault="00784D65" w:rsidP="002E030A">
      <w:pPr>
        <w:spacing w:line="360" w:lineRule="auto"/>
        <w:ind w:right="660"/>
        <w:jc w:val="both"/>
        <w:rPr>
          <w:rFonts w:eastAsia="Times New Roman"/>
          <w:b/>
          <w:bCs/>
          <w:color w:val="000000"/>
          <w:u w:val="single"/>
        </w:rPr>
      </w:pPr>
    </w:p>
    <w:p w:rsidR="00E36A15" w:rsidRDefault="00E36A15" w:rsidP="002E030A">
      <w:pPr>
        <w:spacing w:line="360" w:lineRule="auto"/>
        <w:ind w:right="660"/>
        <w:jc w:val="both"/>
        <w:rPr>
          <w:rFonts w:eastAsia="Times New Roman"/>
          <w:b/>
          <w:bCs/>
          <w:color w:val="000000"/>
          <w:u w:val="single"/>
        </w:rPr>
      </w:pPr>
    </w:p>
    <w:p w:rsidR="00E36A15" w:rsidRDefault="00E36A15" w:rsidP="002E030A">
      <w:pPr>
        <w:spacing w:line="360" w:lineRule="auto"/>
        <w:ind w:right="660"/>
        <w:jc w:val="both"/>
        <w:rPr>
          <w:rFonts w:eastAsia="Times New Roman"/>
          <w:b/>
          <w:bCs/>
          <w:color w:val="000000"/>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170C2F" w:rsidRDefault="00170C2F" w:rsidP="002E030A">
      <w:pPr>
        <w:spacing w:line="360" w:lineRule="auto"/>
        <w:ind w:right="660"/>
        <w:jc w:val="both"/>
        <w:rPr>
          <w:b/>
          <w:bCs/>
          <w:color w:val="000000"/>
          <w:sz w:val="28"/>
          <w:szCs w:val="26"/>
          <w:u w:val="single"/>
        </w:rPr>
      </w:pPr>
    </w:p>
    <w:p w:rsidR="006805BB" w:rsidRDefault="006805BB" w:rsidP="002E030A">
      <w:pPr>
        <w:spacing w:line="360" w:lineRule="auto"/>
        <w:ind w:right="660"/>
        <w:jc w:val="both"/>
        <w:rPr>
          <w:b/>
          <w:bCs/>
          <w:color w:val="000000"/>
          <w:sz w:val="28"/>
          <w:szCs w:val="26"/>
          <w:u w:val="single"/>
        </w:rPr>
      </w:pPr>
    </w:p>
    <w:p w:rsidR="006805BB" w:rsidRDefault="006805BB" w:rsidP="002E030A">
      <w:pPr>
        <w:spacing w:line="360" w:lineRule="auto"/>
        <w:ind w:right="660"/>
        <w:jc w:val="both"/>
        <w:rPr>
          <w:b/>
          <w:bCs/>
          <w:color w:val="000000"/>
          <w:sz w:val="28"/>
          <w:szCs w:val="26"/>
          <w:u w:val="single"/>
        </w:rPr>
      </w:pPr>
    </w:p>
    <w:p w:rsidR="006805BB" w:rsidRDefault="006805BB" w:rsidP="002E030A">
      <w:pPr>
        <w:spacing w:line="360" w:lineRule="auto"/>
        <w:ind w:right="660"/>
        <w:jc w:val="both"/>
        <w:rPr>
          <w:b/>
          <w:bCs/>
          <w:color w:val="000000"/>
          <w:sz w:val="28"/>
          <w:szCs w:val="26"/>
          <w:u w:val="single"/>
        </w:rPr>
      </w:pPr>
    </w:p>
    <w:p w:rsidR="006805BB" w:rsidRDefault="006805BB" w:rsidP="002E030A">
      <w:pPr>
        <w:spacing w:line="360" w:lineRule="auto"/>
        <w:ind w:right="660"/>
        <w:jc w:val="both"/>
        <w:rPr>
          <w:b/>
          <w:bCs/>
          <w:color w:val="000000"/>
          <w:sz w:val="28"/>
          <w:szCs w:val="26"/>
          <w:u w:val="single"/>
        </w:rPr>
      </w:pPr>
    </w:p>
    <w:p w:rsidR="003A1F61" w:rsidRDefault="003A1F61" w:rsidP="002E030A">
      <w:pPr>
        <w:spacing w:line="360" w:lineRule="auto"/>
        <w:ind w:right="660"/>
        <w:jc w:val="both"/>
        <w:rPr>
          <w:b/>
          <w:bCs/>
          <w:color w:val="000000"/>
          <w:sz w:val="28"/>
          <w:szCs w:val="26"/>
          <w:u w:val="single"/>
        </w:rPr>
      </w:pPr>
    </w:p>
    <w:p w:rsidR="006845A7" w:rsidRPr="0065284A" w:rsidRDefault="006845A7" w:rsidP="002E030A">
      <w:pPr>
        <w:spacing w:line="360" w:lineRule="auto"/>
        <w:ind w:right="660"/>
        <w:jc w:val="both"/>
        <w:rPr>
          <w:b/>
          <w:bCs/>
          <w:color w:val="000000"/>
          <w:sz w:val="28"/>
          <w:szCs w:val="26"/>
          <w:u w:val="single"/>
        </w:rPr>
      </w:pPr>
      <w:r>
        <w:rPr>
          <w:b/>
          <w:bCs/>
          <w:color w:val="000000"/>
          <w:sz w:val="28"/>
          <w:szCs w:val="26"/>
          <w:u w:val="single"/>
        </w:rPr>
        <w:lastRenderedPageBreak/>
        <w:t>Goal</w:t>
      </w:r>
      <w:r w:rsidRPr="0065284A">
        <w:rPr>
          <w:b/>
          <w:bCs/>
          <w:color w:val="000000"/>
          <w:sz w:val="28"/>
          <w:szCs w:val="26"/>
          <w:u w:val="single"/>
        </w:rPr>
        <w:t>:</w:t>
      </w:r>
    </w:p>
    <w:p w:rsidR="006805BB" w:rsidRDefault="00991790" w:rsidP="007A7D38">
      <w:pPr>
        <w:spacing w:line="360" w:lineRule="auto"/>
        <w:ind w:right="660"/>
        <w:jc w:val="both"/>
        <w:rPr>
          <w:rFonts w:eastAsia="Times New Roman"/>
          <w:color w:val="000000" w:themeColor="text1"/>
        </w:rPr>
      </w:pPr>
      <w:r w:rsidRPr="00991790">
        <w:rPr>
          <w:rFonts w:eastAsia="Times New Roman"/>
          <w:color w:val="000000" w:themeColor="text1"/>
        </w:rPr>
        <w:t>The goal of the Diabetes Prediction System using Support Vector Machine is to develop a reliable and accurate machine learning model that can effectively predict the likelihood of diabetes in individuals based on their input parameters. The system aims to assist healthcare professionals in early detection and prevention of diabetes, allowing for timely interventions and improved patient care. By leveraging the power of Support Vector Machine algorithm, the system strives to achieve high prediction accuracy and provide valuable insights for diabetes risk assessment. Additionally, the system aims to offer a user-friendly interface for both users and administrators, ensuring ease of use and efficient management of the system. Ultimately, the goal is to enhance healthcare outcomes, promote proactive health management, and contribute to the overall well-being of individuals at risk of diabetes.</w:t>
      </w:r>
    </w:p>
    <w:p w:rsidR="00991790" w:rsidRDefault="00991790"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4F7A8B" w:rsidRDefault="004F7A8B" w:rsidP="007A7D38">
      <w:pPr>
        <w:spacing w:line="360" w:lineRule="auto"/>
        <w:ind w:right="660"/>
        <w:jc w:val="both"/>
        <w:rPr>
          <w:b/>
          <w:bCs/>
          <w:color w:val="000000"/>
          <w:sz w:val="28"/>
          <w:szCs w:val="26"/>
          <w:u w:val="single"/>
        </w:rPr>
      </w:pPr>
    </w:p>
    <w:p w:rsidR="009D10B3" w:rsidRPr="0065284A" w:rsidRDefault="00291428" w:rsidP="007A7D38">
      <w:pPr>
        <w:spacing w:line="360" w:lineRule="auto"/>
        <w:ind w:right="660"/>
        <w:jc w:val="both"/>
        <w:rPr>
          <w:b/>
          <w:bCs/>
          <w:color w:val="000000"/>
          <w:sz w:val="28"/>
          <w:szCs w:val="26"/>
          <w:u w:val="single"/>
        </w:rPr>
      </w:pPr>
      <w:r w:rsidRPr="0065284A">
        <w:rPr>
          <w:b/>
          <w:bCs/>
          <w:color w:val="000000"/>
          <w:sz w:val="28"/>
          <w:szCs w:val="26"/>
          <w:u w:val="single"/>
        </w:rPr>
        <w:lastRenderedPageBreak/>
        <w:t>Need of the System:</w:t>
      </w:r>
    </w:p>
    <w:p w:rsidR="004F7A8B" w:rsidRPr="004F7A8B" w:rsidRDefault="004F7A8B" w:rsidP="004F7A8B">
      <w:pPr>
        <w:spacing w:line="360" w:lineRule="auto"/>
        <w:ind w:right="660"/>
        <w:jc w:val="both"/>
        <w:rPr>
          <w:color w:val="000000"/>
          <w:sz w:val="22"/>
          <w:szCs w:val="22"/>
        </w:rPr>
      </w:pPr>
      <w:r w:rsidRPr="004F7A8B">
        <w:rPr>
          <w:color w:val="000000"/>
          <w:sz w:val="22"/>
          <w:szCs w:val="22"/>
        </w:rPr>
        <w:t>The need for the Diabetes Prediction System using Support Vector Machine arises from the increasing prevalence of diabetes worldwide and the importance of early detection and prevention. The system addresses the following needs:</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Early Detection</w:t>
      </w:r>
      <w:r w:rsidRPr="004F7A8B">
        <w:rPr>
          <w:color w:val="000000"/>
          <w:sz w:val="22"/>
          <w:szCs w:val="22"/>
        </w:rPr>
        <w:t>: The system helps in the early detection of diabetes by analyzing various parameters and predicting the likelihood of an individual developing the disease. This enables timely intervention and treatment, leading to better health outcomes.</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Risk Assessment</w:t>
      </w:r>
      <w:r w:rsidRPr="004F7A8B">
        <w:rPr>
          <w:color w:val="000000"/>
          <w:sz w:val="22"/>
          <w:szCs w:val="22"/>
        </w:rPr>
        <w:t>: The system provides a risk assessment for individuals, allowing them to understand their susceptibility to diabetes. This information empowers individuals to make informed decisions about their lifestyle, diet, and preventive measures to reduce the risk of developing diabetes.</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Efficient Screening</w:t>
      </w:r>
      <w:r w:rsidRPr="004F7A8B">
        <w:rPr>
          <w:color w:val="000000"/>
          <w:sz w:val="22"/>
          <w:szCs w:val="22"/>
        </w:rPr>
        <w:t>: Healthcare professionals can use the system to efficiently screen a large number of individuals for diabetes risk. By leveraging the power of machine learning and Support Vector Machine algorithm, the system automates the screening process, saving time and resources.</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Personalized Care</w:t>
      </w:r>
      <w:r w:rsidRPr="004F7A8B">
        <w:rPr>
          <w:color w:val="000000"/>
          <w:sz w:val="22"/>
          <w:szCs w:val="22"/>
        </w:rPr>
        <w:t>: The system enables healthcare professionals to provide personalized care based on the individual's predicted risk. It helps in tailoring treatment plans, lifestyle recommendations, and preventive strategies to meet the specific needs of each patient, promoting better health management.</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Data-Driven Insights</w:t>
      </w:r>
      <w:r w:rsidRPr="004F7A8B">
        <w:rPr>
          <w:color w:val="000000"/>
          <w:sz w:val="22"/>
          <w:szCs w:val="22"/>
        </w:rPr>
        <w:t>: The system generates valuable insights from the data, identifying the most significant parameters contributing to diabetes risk. These insights can aid researchers, healthcare providers, and policymakers in understanding the disease patterns, developing targeted interventions, and formulating effective public health strategies.</w:t>
      </w:r>
    </w:p>
    <w:p w:rsidR="004F7A8B" w:rsidRPr="004F7A8B" w:rsidRDefault="004F7A8B" w:rsidP="00777B5A">
      <w:pPr>
        <w:numPr>
          <w:ilvl w:val="0"/>
          <w:numId w:val="17"/>
        </w:numPr>
        <w:spacing w:line="360" w:lineRule="auto"/>
        <w:ind w:right="660"/>
        <w:jc w:val="both"/>
        <w:rPr>
          <w:color w:val="000000"/>
          <w:sz w:val="22"/>
          <w:szCs w:val="22"/>
        </w:rPr>
      </w:pPr>
      <w:r w:rsidRPr="004F7A8B">
        <w:rPr>
          <w:b/>
          <w:color w:val="000000"/>
          <w:sz w:val="22"/>
          <w:szCs w:val="22"/>
        </w:rPr>
        <w:t>User-Friendly Interface</w:t>
      </w:r>
      <w:r w:rsidRPr="004F7A8B">
        <w:rPr>
          <w:color w:val="000000"/>
          <w:sz w:val="22"/>
          <w:szCs w:val="22"/>
        </w:rPr>
        <w:t>: The system offers a user-friendly interface for both users and administrators, making it easy to navigate, input data, view predictions, and manage the system. This ensures accessibility and usability, catering to individuals with varying levels of technical expertise.</w:t>
      </w:r>
    </w:p>
    <w:p w:rsidR="004F7A8B" w:rsidRPr="004F7A8B" w:rsidRDefault="004F7A8B" w:rsidP="004F7A8B">
      <w:pPr>
        <w:spacing w:line="360" w:lineRule="auto"/>
        <w:ind w:right="660"/>
        <w:jc w:val="both"/>
        <w:rPr>
          <w:color w:val="000000"/>
          <w:sz w:val="22"/>
          <w:szCs w:val="22"/>
        </w:rPr>
      </w:pPr>
      <w:r w:rsidRPr="004F7A8B">
        <w:rPr>
          <w:color w:val="000000"/>
          <w:sz w:val="22"/>
          <w:szCs w:val="22"/>
        </w:rPr>
        <w:t>Overall, the system fulfills the need for accurate and efficient prediction of diabetes risk, facilitating early detection, personalized care, and proactive health management. It plays a crucial role in combating the growing burden of diabetes and improving the overall health outcomes of individuals at risk.</w:t>
      </w:r>
    </w:p>
    <w:p w:rsidR="00291428" w:rsidRDefault="00291428" w:rsidP="00291428">
      <w:pPr>
        <w:spacing w:line="360" w:lineRule="auto"/>
        <w:ind w:left="705" w:right="660"/>
        <w:jc w:val="both"/>
        <w:rPr>
          <w:rFonts w:ascii="Georgia" w:hAnsi="Georgia"/>
          <w:color w:val="000000"/>
          <w:sz w:val="22"/>
          <w:szCs w:val="22"/>
        </w:rPr>
      </w:pPr>
    </w:p>
    <w:p w:rsidR="00291428" w:rsidRDefault="00291428" w:rsidP="00291428">
      <w:pPr>
        <w:spacing w:line="360" w:lineRule="auto"/>
        <w:ind w:left="709" w:right="660"/>
        <w:jc w:val="both"/>
        <w:rPr>
          <w:rFonts w:ascii="Georgia" w:hAnsi="Georgia"/>
          <w:b/>
          <w:bCs/>
          <w:color w:val="000000"/>
          <w:sz w:val="28"/>
          <w:szCs w:val="26"/>
          <w:u w:val="single"/>
        </w:rPr>
      </w:pPr>
    </w:p>
    <w:p w:rsidR="00291428" w:rsidRDefault="00291428" w:rsidP="00291428">
      <w:pPr>
        <w:spacing w:line="360" w:lineRule="auto"/>
        <w:ind w:left="709" w:right="660"/>
        <w:jc w:val="both"/>
        <w:rPr>
          <w:rFonts w:ascii="Georgia" w:hAnsi="Georgia"/>
          <w:b/>
          <w:bCs/>
          <w:color w:val="000000"/>
          <w:sz w:val="28"/>
          <w:szCs w:val="26"/>
          <w:u w:val="single"/>
        </w:rPr>
      </w:pPr>
    </w:p>
    <w:p w:rsidR="009B7242" w:rsidRDefault="009B7242" w:rsidP="00291428"/>
    <w:p w:rsidR="00291428" w:rsidRDefault="00027435" w:rsidP="00291428">
      <w:r>
        <w:pict>
          <v:group id="_x0000_s1029" style="position:absolute;margin-left:17.25pt;margin-top:12.6pt;width:282.15pt;height:108pt;z-index:251619840;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p>
    <w:p w:rsidR="00291428" w:rsidRDefault="00291428" w:rsidP="00291428">
      <w:r>
        <w:tab/>
      </w:r>
      <w:r>
        <w:tab/>
      </w:r>
    </w:p>
    <w:p w:rsidR="00291428" w:rsidRDefault="00291428" w:rsidP="00291428">
      <w:pPr>
        <w:rPr>
          <w:rFonts w:ascii="Monotype Corsiva" w:hAnsi="Monotype Corsiva"/>
          <w:b/>
          <w:bCs/>
          <w:sz w:val="72"/>
        </w:rPr>
      </w:pPr>
      <w:r>
        <w:tab/>
      </w:r>
      <w:r>
        <w:tab/>
      </w:r>
      <w:bookmarkStart w:id="2" w:name="chap3"/>
      <w:r w:rsidR="009C3588">
        <w:rPr>
          <w:rFonts w:ascii="Monotype Corsiva" w:hAnsi="Monotype Corsiva"/>
          <w:b/>
          <w:bCs/>
          <w:sz w:val="96"/>
          <w:szCs w:val="96"/>
        </w:rPr>
        <w:t>C</w:t>
      </w:r>
      <w:r w:rsidR="009C3588">
        <w:rPr>
          <w:rFonts w:ascii="Monotype Corsiva" w:hAnsi="Monotype Corsiva"/>
          <w:b/>
          <w:bCs/>
          <w:sz w:val="52"/>
        </w:rPr>
        <w:t>HAPTER #</w:t>
      </w:r>
      <w:r>
        <w:rPr>
          <w:rFonts w:ascii="Monotype Corsiva" w:hAnsi="Monotype Corsiva"/>
          <w:b/>
          <w:bCs/>
          <w:sz w:val="72"/>
        </w:rPr>
        <w:t xml:space="preserve"> </w:t>
      </w:r>
      <w:bookmarkEnd w:id="2"/>
      <w:r>
        <w:rPr>
          <w:rFonts w:ascii="Monotype Corsiva" w:hAnsi="Monotype Corsiva"/>
          <w:b/>
          <w:bCs/>
          <w:sz w:val="72"/>
        </w:rPr>
        <w:t>2</w:t>
      </w:r>
    </w:p>
    <w:p w:rsidR="00291428" w:rsidRDefault="00291428" w:rsidP="00291428">
      <w:pPr>
        <w:rPr>
          <w:rFonts w:ascii="Monotype Corsiva" w:hAnsi="Monotype Corsiva"/>
          <w:b/>
          <w:bCs/>
          <w:sz w:val="56"/>
          <w:szCs w:val="56"/>
          <w:u w:val="single"/>
        </w:rPr>
      </w:pPr>
      <w:r>
        <w:rPr>
          <w:rFonts w:ascii="Monotype Corsiva" w:hAnsi="Monotype Corsiva"/>
          <w:b/>
          <w:bCs/>
          <w:sz w:val="72"/>
        </w:rPr>
        <w:t xml:space="preserve">         </w:t>
      </w: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rsidR="00291428" w:rsidRDefault="00291428" w:rsidP="00291428">
      <w:pPr>
        <w:rPr>
          <w:rFonts w:ascii="Monotype Corsiva" w:hAnsi="Monotype Corsiva"/>
          <w:b/>
          <w:bCs/>
          <w:sz w:val="56"/>
          <w:szCs w:val="56"/>
          <w:u w:val="single"/>
        </w:rPr>
      </w:pPr>
    </w:p>
    <w:p w:rsidR="00291428" w:rsidRDefault="00291428" w:rsidP="00291428">
      <w:pPr>
        <w:rPr>
          <w:rFonts w:ascii="Monotype Corsiva" w:hAnsi="Monotype Corsiva"/>
          <w:b/>
          <w:bCs/>
          <w:sz w:val="56"/>
          <w:szCs w:val="56"/>
        </w:rPr>
      </w:pPr>
    </w:p>
    <w:p w:rsidR="00291428" w:rsidRDefault="00291428" w:rsidP="00291428">
      <w:pPr>
        <w:rPr>
          <w:rFonts w:ascii="Monotype Corsiva" w:hAnsi="Monotype Corsiva"/>
          <w:b/>
          <w:bCs/>
          <w:sz w:val="56"/>
          <w:szCs w:val="56"/>
        </w:rPr>
      </w:pPr>
    </w:p>
    <w:p w:rsidR="00291428" w:rsidRPr="00947448" w:rsidRDefault="00291428" w:rsidP="00947448">
      <w:pPr>
        <w:pStyle w:val="BodyTextIndent2"/>
        <w:spacing w:before="280" w:after="280"/>
        <w:jc w:val="both"/>
        <w:rPr>
          <w:i/>
          <w:iCs/>
          <w:u w:val="single"/>
        </w:rPr>
      </w:pPr>
      <w:r>
        <w:rPr>
          <w:rFonts w:ascii="Georgia" w:hAnsi="Georgia"/>
        </w:rPr>
        <w:tab/>
      </w:r>
      <w:r w:rsidRPr="00947448">
        <w:rPr>
          <w:i/>
          <w:iCs/>
          <w:u w:val="single"/>
        </w:rPr>
        <w:t xml:space="preserve">Contents: </w:t>
      </w:r>
    </w:p>
    <w:p w:rsidR="00291428" w:rsidRPr="0065284A" w:rsidRDefault="00291428" w:rsidP="00777B5A">
      <w:pPr>
        <w:pStyle w:val="Heading5"/>
        <w:numPr>
          <w:ilvl w:val="0"/>
          <w:numId w:val="1"/>
        </w:numPr>
        <w:tabs>
          <w:tab w:val="left" w:pos="1800"/>
        </w:tabs>
        <w:spacing w:before="280" w:line="360" w:lineRule="auto"/>
        <w:ind w:left="1800" w:hanging="360"/>
        <w:jc w:val="both"/>
        <w:rPr>
          <w:u w:val="none"/>
        </w:rPr>
      </w:pPr>
      <w:r w:rsidRPr="0065284A">
        <w:rPr>
          <w:u w:val="none"/>
        </w:rPr>
        <w:t>Introduction</w:t>
      </w:r>
    </w:p>
    <w:p w:rsidR="00291428" w:rsidRPr="0065284A" w:rsidRDefault="00291428" w:rsidP="00777B5A">
      <w:pPr>
        <w:numPr>
          <w:ilvl w:val="0"/>
          <w:numId w:val="1"/>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rsidR="00291428" w:rsidRPr="0065284A" w:rsidRDefault="00291428" w:rsidP="00777B5A">
      <w:pPr>
        <w:numPr>
          <w:ilvl w:val="0"/>
          <w:numId w:val="1"/>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rsidR="00291428" w:rsidRPr="0065284A" w:rsidRDefault="00291428" w:rsidP="00777B5A">
      <w:pPr>
        <w:numPr>
          <w:ilvl w:val="0"/>
          <w:numId w:val="1"/>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rsidR="00291428" w:rsidRDefault="00291428" w:rsidP="00291428">
      <w:pPr>
        <w:pStyle w:val="Heading6"/>
        <w:tabs>
          <w:tab w:val="left" w:pos="5400"/>
        </w:tabs>
        <w:spacing w:after="280" w:line="360" w:lineRule="auto"/>
        <w:ind w:left="1800" w:firstLine="0"/>
        <w:rPr>
          <w:rFonts w:ascii="Georgia" w:hAnsi="Georgia"/>
          <w:sz w:val="22"/>
          <w:szCs w:val="22"/>
          <w:u w:val="none"/>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Pr="006D157F" w:rsidRDefault="00291428" w:rsidP="00291428">
      <w:pPr>
        <w:spacing w:line="360" w:lineRule="auto"/>
        <w:ind w:left="720" w:right="675"/>
        <w:jc w:val="both"/>
        <w:rPr>
          <w:b/>
          <w:bCs/>
          <w:sz w:val="26"/>
          <w:szCs w:val="26"/>
          <w:u w:val="single"/>
        </w:rPr>
      </w:pPr>
    </w:p>
    <w:p w:rsidR="008944B9" w:rsidRDefault="008944B9" w:rsidP="00B46FF3">
      <w:pPr>
        <w:ind w:right="675"/>
        <w:jc w:val="both"/>
        <w:rPr>
          <w:b/>
          <w:bCs/>
          <w:sz w:val="28"/>
          <w:szCs w:val="26"/>
          <w:u w:val="single"/>
        </w:rPr>
      </w:pPr>
    </w:p>
    <w:p w:rsidR="008944B9" w:rsidRDefault="008944B9" w:rsidP="00B46FF3">
      <w:pPr>
        <w:ind w:right="675"/>
        <w:jc w:val="both"/>
        <w:rPr>
          <w:b/>
          <w:bCs/>
          <w:sz w:val="28"/>
          <w:szCs w:val="26"/>
          <w:u w:val="single"/>
        </w:rPr>
      </w:pPr>
    </w:p>
    <w:p w:rsidR="00291428" w:rsidRDefault="00291428" w:rsidP="00B46FF3">
      <w:pPr>
        <w:ind w:right="675"/>
        <w:jc w:val="both"/>
        <w:rPr>
          <w:b/>
          <w:bCs/>
          <w:sz w:val="28"/>
          <w:szCs w:val="26"/>
          <w:u w:val="single"/>
        </w:rPr>
      </w:pPr>
      <w:r w:rsidRPr="0065284A">
        <w:rPr>
          <w:b/>
          <w:bCs/>
          <w:sz w:val="28"/>
          <w:szCs w:val="26"/>
          <w:u w:val="single"/>
        </w:rPr>
        <w:lastRenderedPageBreak/>
        <w:t>Introduction:</w:t>
      </w:r>
    </w:p>
    <w:p w:rsidR="00EC3936" w:rsidRPr="0065284A" w:rsidRDefault="00EC3936" w:rsidP="00291428">
      <w:pPr>
        <w:ind w:right="675" w:firstLine="720"/>
        <w:jc w:val="both"/>
        <w:rPr>
          <w:b/>
          <w:bCs/>
          <w:sz w:val="28"/>
          <w:szCs w:val="26"/>
          <w:u w:val="single"/>
        </w:rPr>
      </w:pPr>
    </w:p>
    <w:p w:rsidR="00291428" w:rsidRDefault="00291428" w:rsidP="00B46FF3">
      <w:pPr>
        <w:spacing w:line="360" w:lineRule="auto"/>
        <w:ind w:right="675"/>
        <w:jc w:val="both"/>
      </w:pPr>
      <w:r w:rsidRPr="0065284A">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65284A">
        <w:rPr>
          <w:b/>
          <w:bCs/>
        </w:rPr>
        <w:t>“</w:t>
      </w:r>
      <w:r w:rsidR="000C0F42">
        <w:rPr>
          <w:b/>
          <w:bCs/>
        </w:rPr>
        <w:t>Diabetes Prediction</w:t>
      </w:r>
      <w:r w:rsidR="009D10B3" w:rsidRPr="009D10B3">
        <w:rPr>
          <w:b/>
          <w:bCs/>
        </w:rPr>
        <w:t xml:space="preserve"> System</w:t>
      </w:r>
      <w:r w:rsidRPr="0065284A">
        <w:rPr>
          <w:b/>
          <w:bCs/>
        </w:rPr>
        <w:t>”</w:t>
      </w:r>
      <w:r w:rsidRPr="0065284A">
        <w:t xml:space="preserve"> and, where software is not an issue, the kind of hardware and peripherals needed for the final conversion.</w:t>
      </w:r>
    </w:p>
    <w:p w:rsidR="00EC3936" w:rsidRPr="0065284A" w:rsidRDefault="00EC3936" w:rsidP="001F5A55">
      <w:pPr>
        <w:spacing w:line="360" w:lineRule="auto"/>
        <w:ind w:left="720" w:right="675"/>
        <w:jc w:val="both"/>
        <w:rPr>
          <w:b/>
          <w:bCs/>
          <w:u w:val="single"/>
        </w:rPr>
      </w:pPr>
    </w:p>
    <w:p w:rsidR="00291428" w:rsidRPr="0065284A" w:rsidRDefault="00291428" w:rsidP="00B46FF3">
      <w:pPr>
        <w:spacing w:line="360" w:lineRule="auto"/>
        <w:ind w:right="675"/>
        <w:jc w:val="both"/>
        <w:rPr>
          <w:b/>
          <w:bCs/>
          <w:sz w:val="28"/>
          <w:szCs w:val="26"/>
          <w:u w:val="single"/>
        </w:rPr>
      </w:pPr>
      <w:r w:rsidRPr="0065284A">
        <w:rPr>
          <w:b/>
          <w:bCs/>
          <w:sz w:val="28"/>
          <w:szCs w:val="26"/>
          <w:u w:val="single"/>
        </w:rPr>
        <w:t>System Environment:</w:t>
      </w:r>
    </w:p>
    <w:p w:rsidR="00291428" w:rsidRPr="0065284A" w:rsidRDefault="00291428" w:rsidP="00B46FF3">
      <w:pPr>
        <w:spacing w:line="360" w:lineRule="auto"/>
        <w:ind w:right="675"/>
        <w:jc w:val="both"/>
        <w:rPr>
          <w:b/>
          <w:bCs/>
        </w:rPr>
      </w:pPr>
      <w:r w:rsidRPr="0065284A">
        <w:t>After analysis, some resources are required to convert the abstrac</w:t>
      </w:r>
      <w:r w:rsidR="009C3588">
        <w:t xml:space="preserve">t system into the real one. </w:t>
      </w:r>
    </w:p>
    <w:p w:rsidR="00291428" w:rsidRPr="0065284A" w:rsidRDefault="00291428" w:rsidP="00B46FF3">
      <w:pPr>
        <w:spacing w:line="360" w:lineRule="auto"/>
        <w:ind w:right="675"/>
        <w:jc w:val="both"/>
      </w:pPr>
      <w:r w:rsidRPr="0065284A">
        <w:t>The hardware and software selection begins with requirement analysis, followed by a request for proposal and vendor evaluation.</w:t>
      </w:r>
    </w:p>
    <w:p w:rsidR="00291428" w:rsidRPr="0065284A" w:rsidRDefault="00291428" w:rsidP="00291428">
      <w:pPr>
        <w:spacing w:line="360" w:lineRule="auto"/>
        <w:ind w:left="720" w:right="675" w:firstLine="720"/>
        <w:jc w:val="both"/>
      </w:pPr>
    </w:p>
    <w:p w:rsidR="00146BF8" w:rsidRDefault="00291428" w:rsidP="00B46FF3">
      <w:pPr>
        <w:spacing w:line="360" w:lineRule="auto"/>
        <w:ind w:right="675"/>
        <w:jc w:val="both"/>
      </w:pPr>
      <w:r w:rsidRPr="001F5A55">
        <w:rPr>
          <w:bCs/>
        </w:rPr>
        <w:t xml:space="preserve">Software </w:t>
      </w:r>
      <w:r w:rsidR="00146BF8" w:rsidRPr="0065284A">
        <w:t xml:space="preserve">and real </w:t>
      </w:r>
      <w:r w:rsidR="00D64764" w:rsidRPr="0065284A">
        <w:t>system</w:t>
      </w:r>
      <w:r w:rsidR="00146BF8" w:rsidRPr="0065284A">
        <w:t xml:space="preserve">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504049" w:rsidRDefault="00504049" w:rsidP="001F5A55">
      <w:pPr>
        <w:spacing w:line="360" w:lineRule="auto"/>
        <w:ind w:left="720" w:right="675"/>
        <w:jc w:val="both"/>
      </w:pPr>
    </w:p>
    <w:p w:rsidR="00504049" w:rsidRDefault="00504049" w:rsidP="001F5A55">
      <w:pPr>
        <w:spacing w:line="360" w:lineRule="auto"/>
        <w:ind w:left="720" w:right="675"/>
        <w:jc w:val="both"/>
      </w:pPr>
    </w:p>
    <w:p w:rsidR="00504049" w:rsidRDefault="00504049" w:rsidP="001F5A55">
      <w:pPr>
        <w:spacing w:line="360" w:lineRule="auto"/>
        <w:ind w:left="720" w:right="675"/>
        <w:jc w:val="both"/>
      </w:pPr>
    </w:p>
    <w:p w:rsidR="00504049" w:rsidRDefault="00504049" w:rsidP="001F5A55">
      <w:pPr>
        <w:spacing w:line="360" w:lineRule="auto"/>
        <w:ind w:left="720" w:right="675"/>
        <w:jc w:val="both"/>
      </w:pPr>
    </w:p>
    <w:p w:rsidR="00EC3936" w:rsidRPr="00DA6324" w:rsidRDefault="00EC3936" w:rsidP="00C238F1">
      <w:pPr>
        <w:spacing w:line="360" w:lineRule="auto"/>
        <w:ind w:right="675"/>
        <w:jc w:val="both"/>
        <w:rPr>
          <w:b/>
          <w:bCs/>
          <w:sz w:val="28"/>
          <w:szCs w:val="28"/>
        </w:rPr>
      </w:pPr>
      <w:r w:rsidRPr="00DA6324">
        <w:rPr>
          <w:b/>
          <w:bCs/>
          <w:sz w:val="28"/>
          <w:szCs w:val="28"/>
        </w:rPr>
        <w:lastRenderedPageBreak/>
        <w:t>Hardware and Software Specification</w:t>
      </w:r>
    </w:p>
    <w:p w:rsidR="00EC3936" w:rsidRPr="0065284A" w:rsidRDefault="00EC3936" w:rsidP="00EC3936">
      <w:pPr>
        <w:spacing w:line="360" w:lineRule="auto"/>
        <w:ind w:left="720" w:right="675"/>
        <w:jc w:val="both"/>
        <w:rPr>
          <w:b/>
          <w:bCs/>
        </w:rPr>
      </w:pPr>
    </w:p>
    <w:p w:rsidR="00EC3936" w:rsidRPr="0065284A" w:rsidRDefault="00EC3936" w:rsidP="00B80DAC">
      <w:pPr>
        <w:spacing w:line="360" w:lineRule="auto"/>
        <w:ind w:right="675"/>
        <w:jc w:val="both"/>
        <w:rPr>
          <w:b/>
          <w:bCs/>
          <w:u w:val="single"/>
        </w:rPr>
      </w:pPr>
      <w:r>
        <w:rPr>
          <w:b/>
          <w:bCs/>
          <w:u w:val="single"/>
        </w:rPr>
        <w:t xml:space="preserve">Software </w:t>
      </w:r>
      <w:r w:rsidRPr="0065284A">
        <w:rPr>
          <w:b/>
          <w:bCs/>
          <w:u w:val="single"/>
        </w:rPr>
        <w:t>Requirements:</w:t>
      </w:r>
    </w:p>
    <w:p w:rsidR="00EC3936" w:rsidRPr="00A53719" w:rsidRDefault="00EC3936" w:rsidP="00777B5A">
      <w:pPr>
        <w:widowControl/>
        <w:numPr>
          <w:ilvl w:val="0"/>
          <w:numId w:val="1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Technology: </w:t>
      </w:r>
      <w:r w:rsidRPr="00FE69A4">
        <w:rPr>
          <w:color w:val="000000"/>
        </w:rPr>
        <w:t>Python Django</w:t>
      </w:r>
    </w:p>
    <w:p w:rsidR="00EC3936" w:rsidRPr="00A53719" w:rsidRDefault="00EC3936" w:rsidP="00777B5A">
      <w:pPr>
        <w:widowControl/>
        <w:numPr>
          <w:ilvl w:val="0"/>
          <w:numId w:val="11"/>
        </w:numPr>
        <w:shd w:val="clear" w:color="auto" w:fill="FFFFFF"/>
        <w:suppressAutoHyphens w:val="0"/>
        <w:spacing w:before="100" w:beforeAutospacing="1" w:after="100" w:afterAutospacing="1" w:line="360" w:lineRule="auto"/>
        <w:ind w:left="0" w:firstLine="0"/>
        <w:rPr>
          <w:color w:val="000000"/>
        </w:rPr>
      </w:pPr>
      <w:r w:rsidRPr="00FE69A4">
        <w:rPr>
          <w:color w:val="000000"/>
        </w:rPr>
        <w:t xml:space="preserve">IDE </w:t>
      </w:r>
      <w:r w:rsidRPr="00A53719">
        <w:rPr>
          <w:color w:val="000000"/>
        </w:rPr>
        <w:t xml:space="preserve">: </w:t>
      </w:r>
      <w:r w:rsidRPr="00FE69A4">
        <w:rPr>
          <w:color w:val="000000"/>
        </w:rPr>
        <w:t>Pycharm/Atom</w:t>
      </w:r>
    </w:p>
    <w:p w:rsidR="00EC3936" w:rsidRPr="00A53719" w:rsidRDefault="00EC3936" w:rsidP="00777B5A">
      <w:pPr>
        <w:widowControl/>
        <w:numPr>
          <w:ilvl w:val="0"/>
          <w:numId w:val="11"/>
        </w:numPr>
        <w:shd w:val="clear" w:color="auto" w:fill="FFFFFF"/>
        <w:suppressAutoHyphens w:val="0"/>
        <w:spacing w:before="100" w:beforeAutospacing="1" w:after="100" w:afterAutospacing="1" w:line="360" w:lineRule="auto"/>
        <w:ind w:left="0" w:firstLine="0"/>
        <w:rPr>
          <w:color w:val="000000"/>
        </w:rPr>
      </w:pPr>
      <w:r w:rsidRPr="00A53719">
        <w:rPr>
          <w:color w:val="000000"/>
        </w:rPr>
        <w:t>Client Side Technologies: HTML, CSS, JavaScript</w:t>
      </w:r>
      <w:r w:rsidRPr="00FE69A4">
        <w:rPr>
          <w:color w:val="000000"/>
        </w:rPr>
        <w:t xml:space="preserve"> , Bootstrap</w:t>
      </w:r>
    </w:p>
    <w:p w:rsidR="00EC3936" w:rsidRPr="00A53719" w:rsidRDefault="00EC3936" w:rsidP="00777B5A">
      <w:pPr>
        <w:widowControl/>
        <w:numPr>
          <w:ilvl w:val="0"/>
          <w:numId w:val="1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Server Side Technologies: </w:t>
      </w:r>
      <w:r w:rsidRPr="00FE69A4">
        <w:rPr>
          <w:color w:val="000000"/>
        </w:rPr>
        <w:t>Python</w:t>
      </w:r>
    </w:p>
    <w:p w:rsidR="00EC3936" w:rsidRPr="00A53719" w:rsidRDefault="00EC3936" w:rsidP="00777B5A">
      <w:pPr>
        <w:widowControl/>
        <w:numPr>
          <w:ilvl w:val="0"/>
          <w:numId w:val="1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Data Base Server: </w:t>
      </w:r>
      <w:r w:rsidRPr="00FE69A4">
        <w:rPr>
          <w:color w:val="000000"/>
        </w:rPr>
        <w:t>Sqlite</w:t>
      </w:r>
    </w:p>
    <w:p w:rsidR="00EC3936" w:rsidRDefault="00EC3936" w:rsidP="00777B5A">
      <w:pPr>
        <w:widowControl/>
        <w:numPr>
          <w:ilvl w:val="0"/>
          <w:numId w:val="11"/>
        </w:numPr>
        <w:shd w:val="clear" w:color="auto" w:fill="FFFFFF"/>
        <w:suppressAutoHyphens w:val="0"/>
        <w:autoSpaceDE w:val="0"/>
        <w:autoSpaceDN w:val="0"/>
        <w:adjustRightInd w:val="0"/>
        <w:spacing w:before="100" w:beforeAutospacing="1" w:after="100" w:afterAutospacing="1" w:line="360" w:lineRule="auto"/>
        <w:ind w:left="0" w:firstLine="0"/>
        <w:jc w:val="both"/>
        <w:rPr>
          <w:color w:val="000000"/>
        </w:rPr>
      </w:pPr>
      <w:r w:rsidRPr="00A53719">
        <w:rPr>
          <w:color w:val="000000"/>
        </w:rPr>
        <w:t>Operating System: Microsoft Windows</w:t>
      </w:r>
      <w:r w:rsidRPr="00FE69A4">
        <w:rPr>
          <w:color w:val="000000"/>
        </w:rPr>
        <w:t xml:space="preserve">/Linux </w:t>
      </w:r>
    </w:p>
    <w:p w:rsidR="00EC3936" w:rsidRPr="00FE69A4" w:rsidRDefault="00EC3936" w:rsidP="00EC3936">
      <w:pPr>
        <w:widowControl/>
        <w:shd w:val="clear" w:color="auto" w:fill="FFFFFF"/>
        <w:suppressAutoHyphens w:val="0"/>
        <w:autoSpaceDE w:val="0"/>
        <w:autoSpaceDN w:val="0"/>
        <w:adjustRightInd w:val="0"/>
        <w:spacing w:before="100" w:beforeAutospacing="1" w:after="100" w:afterAutospacing="1" w:line="360" w:lineRule="auto"/>
        <w:jc w:val="both"/>
        <w:rPr>
          <w:color w:val="000000"/>
        </w:rPr>
      </w:pPr>
    </w:p>
    <w:p w:rsidR="00EC3936" w:rsidRPr="007F2444" w:rsidRDefault="00EC3936" w:rsidP="00B80DAC">
      <w:pPr>
        <w:spacing w:before="120" w:after="120" w:line="360" w:lineRule="auto"/>
        <w:ind w:right="675"/>
        <w:rPr>
          <w:b/>
          <w:bCs/>
          <w:sz w:val="26"/>
          <w:szCs w:val="26"/>
          <w:u w:val="single"/>
        </w:rPr>
      </w:pPr>
      <w:r w:rsidRPr="007F2444">
        <w:rPr>
          <w:b/>
          <w:bCs/>
          <w:sz w:val="26"/>
          <w:szCs w:val="26"/>
          <w:u w:val="single"/>
        </w:rPr>
        <w:t>Hardware Requirements:</w:t>
      </w:r>
    </w:p>
    <w:p w:rsidR="00EC3936" w:rsidRPr="00A53719" w:rsidRDefault="00EC3936" w:rsidP="00777B5A">
      <w:pPr>
        <w:widowControl/>
        <w:numPr>
          <w:ilvl w:val="0"/>
          <w:numId w:val="12"/>
        </w:numPr>
        <w:shd w:val="clear" w:color="auto" w:fill="FFFFFF"/>
        <w:suppressAutoHyphens w:val="0"/>
        <w:spacing w:before="100" w:beforeAutospacing="1" w:after="100" w:afterAutospacing="1" w:line="360" w:lineRule="auto"/>
        <w:ind w:left="0" w:firstLine="0"/>
        <w:rPr>
          <w:color w:val="000000"/>
        </w:rPr>
      </w:pPr>
      <w:r w:rsidRPr="00A53719">
        <w:rPr>
          <w:color w:val="000000"/>
        </w:rPr>
        <w:t>Processor: Pentium-III (or) Higher</w:t>
      </w:r>
    </w:p>
    <w:p w:rsidR="00EC3936" w:rsidRPr="00A53719" w:rsidRDefault="00EC3936" w:rsidP="00777B5A">
      <w:pPr>
        <w:widowControl/>
        <w:numPr>
          <w:ilvl w:val="0"/>
          <w:numId w:val="12"/>
        </w:numPr>
        <w:shd w:val="clear" w:color="auto" w:fill="FFFFFF"/>
        <w:suppressAutoHyphens w:val="0"/>
        <w:spacing w:before="100" w:beforeAutospacing="1" w:after="100" w:afterAutospacing="1" w:line="360" w:lineRule="auto"/>
        <w:ind w:left="0" w:firstLine="0"/>
        <w:rPr>
          <w:color w:val="000000"/>
        </w:rPr>
      </w:pPr>
      <w:r w:rsidRPr="00A53719">
        <w:rPr>
          <w:color w:val="000000"/>
        </w:rPr>
        <w:t>Ram: 64MB (or) Higher</w:t>
      </w:r>
    </w:p>
    <w:p w:rsidR="00EC3936" w:rsidRDefault="00EC3936" w:rsidP="00777B5A">
      <w:pPr>
        <w:widowControl/>
        <w:numPr>
          <w:ilvl w:val="0"/>
          <w:numId w:val="12"/>
        </w:numPr>
        <w:shd w:val="clear" w:color="auto" w:fill="FFFFFF"/>
        <w:suppressAutoHyphens w:val="0"/>
        <w:spacing w:before="100" w:beforeAutospacing="1" w:after="100" w:afterAutospacing="1" w:line="360" w:lineRule="auto"/>
        <w:ind w:left="0" w:firstLine="0"/>
        <w:rPr>
          <w:color w:val="000000"/>
        </w:rPr>
      </w:pPr>
      <w:r w:rsidRPr="00FE69A4">
        <w:rPr>
          <w:color w:val="000000"/>
        </w:rPr>
        <w:t>Hard disk: 80</w:t>
      </w:r>
      <w:r w:rsidRPr="00A53719">
        <w:rPr>
          <w:color w:val="000000"/>
        </w:rPr>
        <w:t>GB</w:t>
      </w:r>
      <w:r w:rsidRPr="00FE69A4">
        <w:rPr>
          <w:color w:val="000000"/>
        </w:rPr>
        <w:t xml:space="preserve"> (or) Higher</w:t>
      </w:r>
    </w:p>
    <w:p w:rsidR="001D7AD9" w:rsidRDefault="001D7AD9"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756D01" w:rsidRDefault="00027435" w:rsidP="00291428">
      <w:r>
        <w:lastRenderedPageBreak/>
        <w:pict>
          <v:group id="_x0000_s1032" style="position:absolute;margin-left:17.25pt;margin-top:14.55pt;width:282.15pt;height:108pt;z-index:251620864;mso-wrap-distance-left:0;mso-wrap-distance-right:0"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r w:rsidR="00291428">
        <w:tab/>
      </w:r>
      <w:r w:rsidR="00291428">
        <w:tab/>
      </w:r>
      <w:bookmarkStart w:id="3" w:name="chap4"/>
    </w:p>
    <w:p w:rsidR="00756D01" w:rsidRDefault="00756D01" w:rsidP="00291428"/>
    <w:p w:rsidR="00291428" w:rsidRPr="00756D01" w:rsidRDefault="00756D01" w:rsidP="00291428">
      <w:pPr>
        <w:rPr>
          <w:b/>
          <w:bCs/>
          <w:sz w:val="72"/>
        </w:rPr>
      </w:pPr>
      <w:r>
        <w:t xml:space="preserve">                        </w:t>
      </w:r>
      <w:r w:rsidR="00E638E1" w:rsidRPr="00756D01">
        <w:rPr>
          <w:b/>
          <w:bCs/>
          <w:sz w:val="96"/>
          <w:szCs w:val="96"/>
        </w:rPr>
        <w:t>C</w:t>
      </w:r>
      <w:r w:rsidR="00E638E1" w:rsidRPr="00756D01">
        <w:rPr>
          <w:b/>
          <w:bCs/>
          <w:sz w:val="52"/>
        </w:rPr>
        <w:t>HAPTER #</w:t>
      </w:r>
      <w:r w:rsidR="00291428" w:rsidRPr="00756D01">
        <w:rPr>
          <w:b/>
          <w:bCs/>
          <w:sz w:val="72"/>
        </w:rPr>
        <w:t xml:space="preserve"> </w:t>
      </w:r>
      <w:bookmarkEnd w:id="3"/>
      <w:r w:rsidR="00291428" w:rsidRPr="00756D01">
        <w:rPr>
          <w:b/>
          <w:bCs/>
          <w:sz w:val="72"/>
        </w:rPr>
        <w:t>3</w:t>
      </w:r>
    </w:p>
    <w:p w:rsidR="00291428" w:rsidRPr="00756D01" w:rsidRDefault="00291428"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rsidR="00291428" w:rsidRDefault="00291428" w:rsidP="00291428">
      <w:pPr>
        <w:rPr>
          <w:rFonts w:ascii="Monotype Corsiva" w:hAnsi="Monotype Corsiva"/>
          <w:b/>
          <w:bCs/>
          <w:sz w:val="56"/>
          <w:szCs w:val="56"/>
        </w:rPr>
      </w:pPr>
    </w:p>
    <w:p w:rsidR="00291428" w:rsidRDefault="00291428" w:rsidP="00291428">
      <w:pPr>
        <w:pStyle w:val="BodyTextIndent2"/>
        <w:spacing w:before="280" w:after="280"/>
      </w:pPr>
      <w:r>
        <w:tab/>
      </w:r>
    </w:p>
    <w:p w:rsidR="00291428" w:rsidRPr="007F2444" w:rsidRDefault="00291428" w:rsidP="007F2444">
      <w:pPr>
        <w:pStyle w:val="BodyTextIndent2"/>
        <w:spacing w:before="280" w:after="280"/>
        <w:ind w:firstLine="709"/>
        <w:jc w:val="both"/>
        <w:rPr>
          <w:i/>
          <w:iCs/>
          <w:u w:val="single"/>
        </w:rPr>
      </w:pPr>
      <w:r w:rsidRPr="007F2444">
        <w:rPr>
          <w:i/>
          <w:iCs/>
          <w:u w:val="single"/>
        </w:rPr>
        <w:t xml:space="preserve">Contents: </w:t>
      </w:r>
    </w:p>
    <w:p w:rsidR="00291428" w:rsidRPr="007F2444" w:rsidRDefault="00291428" w:rsidP="00777B5A">
      <w:pPr>
        <w:pStyle w:val="Heading5"/>
        <w:numPr>
          <w:ilvl w:val="0"/>
          <w:numId w:val="2"/>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rsidR="00291428" w:rsidRPr="007F2444" w:rsidRDefault="00291428" w:rsidP="00777B5A">
      <w:pPr>
        <w:numPr>
          <w:ilvl w:val="0"/>
          <w:numId w:val="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rsidR="00291428" w:rsidRPr="007F2444" w:rsidRDefault="00291428" w:rsidP="00777B5A">
      <w:pPr>
        <w:numPr>
          <w:ilvl w:val="0"/>
          <w:numId w:val="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rsidR="00291428" w:rsidRPr="007F2444" w:rsidRDefault="00291428" w:rsidP="00777B5A">
      <w:pPr>
        <w:numPr>
          <w:ilvl w:val="0"/>
          <w:numId w:val="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rsidR="00291428" w:rsidRPr="007F2444" w:rsidRDefault="00291428" w:rsidP="00777B5A">
      <w:pPr>
        <w:numPr>
          <w:ilvl w:val="0"/>
          <w:numId w:val="2"/>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rsidR="00291428" w:rsidRDefault="00291428" w:rsidP="00291428">
      <w:pPr>
        <w:tabs>
          <w:tab w:val="left" w:pos="2836"/>
          <w:tab w:val="left" w:pos="3218"/>
        </w:tabs>
        <w:autoSpaceDE w:val="0"/>
        <w:spacing w:line="360" w:lineRule="auto"/>
        <w:ind w:left="1418"/>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pStyle w:val="Heading3"/>
        <w:tabs>
          <w:tab w:val="clear" w:pos="0"/>
          <w:tab w:val="left" w:pos="720"/>
          <w:tab w:val="left" w:pos="1440"/>
        </w:tabs>
        <w:ind w:right="645" w:firstLine="0"/>
        <w:jc w:val="both"/>
        <w:rPr>
          <w:rFonts w:ascii="Georgia" w:eastAsia="Times New Roman" w:hAnsi="Georgia"/>
          <w:sz w:val="26"/>
          <w:szCs w:val="26"/>
          <w:u w:val="single"/>
        </w:rPr>
      </w:pPr>
    </w:p>
    <w:p w:rsidR="00291428" w:rsidRDefault="00291428" w:rsidP="00291428">
      <w:pPr>
        <w:pStyle w:val="Heading3"/>
        <w:tabs>
          <w:tab w:val="clear" w:pos="0"/>
          <w:tab w:val="left" w:pos="240"/>
          <w:tab w:val="left" w:pos="480"/>
        </w:tabs>
        <w:ind w:left="240" w:right="645" w:firstLine="0"/>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9421C9" w:rsidRPr="001F5A55" w:rsidRDefault="009421C9" w:rsidP="001F5A55">
      <w:pPr>
        <w:pStyle w:val="BodyText"/>
        <w:tabs>
          <w:tab w:val="left" w:pos="240"/>
          <w:tab w:val="left" w:pos="480"/>
        </w:tabs>
        <w:ind w:left="240" w:right="645"/>
        <w:jc w:val="both"/>
      </w:pPr>
    </w:p>
    <w:p w:rsidR="00291428" w:rsidRPr="007F2444" w:rsidRDefault="00291428" w:rsidP="007F2444">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lastRenderedPageBreak/>
        <w:t>Purpose:</w:t>
      </w:r>
    </w:p>
    <w:p w:rsidR="00E7388C" w:rsidRPr="00E7388C" w:rsidRDefault="00E7388C" w:rsidP="00E7388C">
      <w:pPr>
        <w:spacing w:line="360" w:lineRule="auto"/>
        <w:rPr>
          <w:color w:val="000000"/>
        </w:rPr>
      </w:pPr>
      <w:r w:rsidRPr="00E7388C">
        <w:rPr>
          <w:color w:val="000000"/>
        </w:rPr>
        <w:t>The purpose of the Diabetes Prediction System using Support Vector Machine is to utilize machine learning techniques, specifically the Support Vector Machine algorithm, to predict the likelihood of an individual developing diabetes. The system aims to assist healthcare professionals and individuals in assessing the risk of diabetes early on, enabling timely interventions, personalized care, and preventive measures.</w:t>
      </w:r>
    </w:p>
    <w:p w:rsidR="00E7388C" w:rsidRPr="00E7388C" w:rsidRDefault="00E7388C" w:rsidP="00E7388C">
      <w:pPr>
        <w:spacing w:line="360" w:lineRule="auto"/>
        <w:rPr>
          <w:color w:val="000000"/>
        </w:rPr>
      </w:pPr>
      <w:r w:rsidRPr="00E7388C">
        <w:rPr>
          <w:color w:val="000000"/>
        </w:rPr>
        <w:t>The primary purpose of the system can be summarized as follows:</w:t>
      </w:r>
    </w:p>
    <w:p w:rsidR="00E7388C" w:rsidRPr="00E7388C" w:rsidRDefault="00E7388C" w:rsidP="00777B5A">
      <w:pPr>
        <w:numPr>
          <w:ilvl w:val="0"/>
          <w:numId w:val="18"/>
        </w:numPr>
        <w:spacing w:line="360" w:lineRule="auto"/>
        <w:rPr>
          <w:color w:val="000000"/>
        </w:rPr>
      </w:pPr>
      <w:r w:rsidRPr="00E7388C">
        <w:rPr>
          <w:color w:val="000000"/>
        </w:rPr>
        <w:t>Early Detection: The system aims to identify individuals who are at high risk of developing diabetes at an early stage. By analyzing various parameters and patterns from input data, the system provides predictions that can help in the early detection and prevention of diabetes-related complications.</w:t>
      </w:r>
    </w:p>
    <w:p w:rsidR="00E7388C" w:rsidRPr="00E7388C" w:rsidRDefault="00E7388C" w:rsidP="00777B5A">
      <w:pPr>
        <w:numPr>
          <w:ilvl w:val="0"/>
          <w:numId w:val="18"/>
        </w:numPr>
        <w:spacing w:line="360" w:lineRule="auto"/>
        <w:rPr>
          <w:color w:val="000000"/>
        </w:rPr>
      </w:pPr>
      <w:r w:rsidRPr="00E7388C">
        <w:rPr>
          <w:color w:val="000000"/>
        </w:rPr>
        <w:t>Risk Assessment: The system assesses the individual's risk of developing diabetes based on their demographic and health-related parameters. This allows healthcare professionals to provide personalized recommendations, lifestyle modifications, and interventions to manage and reduce the risk of diabetes.</w:t>
      </w:r>
    </w:p>
    <w:p w:rsidR="00E7388C" w:rsidRPr="00E7388C" w:rsidRDefault="00E7388C" w:rsidP="00777B5A">
      <w:pPr>
        <w:numPr>
          <w:ilvl w:val="0"/>
          <w:numId w:val="18"/>
        </w:numPr>
        <w:spacing w:line="360" w:lineRule="auto"/>
        <w:rPr>
          <w:color w:val="000000"/>
        </w:rPr>
      </w:pPr>
      <w:r w:rsidRPr="00E7388C">
        <w:rPr>
          <w:color w:val="000000"/>
        </w:rPr>
        <w:t>Support Decision-Making: The system provides healthcare professionals with a data-driven tool to support their decision-making process. By considering multiple factors and utilizing the power of the Support Vector Machine algorithm, the system offers accurate predictions that can aid in clinical decision-making and treatment planning.</w:t>
      </w:r>
    </w:p>
    <w:p w:rsidR="00E7388C" w:rsidRPr="00E7388C" w:rsidRDefault="00E7388C" w:rsidP="00777B5A">
      <w:pPr>
        <w:numPr>
          <w:ilvl w:val="0"/>
          <w:numId w:val="18"/>
        </w:numPr>
        <w:spacing w:line="360" w:lineRule="auto"/>
        <w:rPr>
          <w:color w:val="000000"/>
        </w:rPr>
      </w:pPr>
      <w:r w:rsidRPr="00E7388C">
        <w:rPr>
          <w:color w:val="000000"/>
        </w:rPr>
        <w:t>Patient Empowerment: The system empowers individuals by providing them with insights into their potential risk of diabetes. It encourages individuals to take proactive steps towards preventive measures, such as adopting a healthy lifestyle, monitoring their health parameters, and seeking appropriate medical advice.</w:t>
      </w:r>
    </w:p>
    <w:p w:rsidR="00E7388C" w:rsidRPr="00E7388C" w:rsidRDefault="00E7388C" w:rsidP="00777B5A">
      <w:pPr>
        <w:numPr>
          <w:ilvl w:val="0"/>
          <w:numId w:val="18"/>
        </w:numPr>
        <w:spacing w:line="360" w:lineRule="auto"/>
        <w:rPr>
          <w:color w:val="000000"/>
        </w:rPr>
      </w:pPr>
      <w:r w:rsidRPr="00E7388C">
        <w:rPr>
          <w:color w:val="000000"/>
        </w:rPr>
        <w:t>Research and Public Health: The system generates valuable data and insights that can contribute to research on diabetes, risk factors, and disease management. The collected data can be analyzed to identify trends, patterns, and correlations, helping in the formulation of effective public health strategies and policies related to diabetes prevention and control.</w:t>
      </w:r>
    </w:p>
    <w:p w:rsidR="00E7388C" w:rsidRPr="00E7388C" w:rsidRDefault="00E7388C" w:rsidP="00E7388C">
      <w:pPr>
        <w:spacing w:line="360" w:lineRule="auto"/>
        <w:rPr>
          <w:color w:val="000000"/>
        </w:rPr>
      </w:pPr>
      <w:r w:rsidRPr="00E7388C">
        <w:rPr>
          <w:color w:val="000000"/>
        </w:rPr>
        <w:t>In summary, the purpose of the Diabetes Prediction System using Support Vector Machine is to leverage machine learning algorithms to predict diabetes risk, facilitate early detection, support personalized care, and empower individuals in managing their health effectively.</w:t>
      </w:r>
    </w:p>
    <w:p w:rsidR="00291428" w:rsidRDefault="00291428" w:rsidP="00307777">
      <w:pPr>
        <w:spacing w:line="360" w:lineRule="auto"/>
        <w:rPr>
          <w:rFonts w:ascii="Georgia" w:eastAsia="Times New Roman" w:hAnsi="Georgia"/>
          <w:sz w:val="22"/>
          <w:szCs w:val="22"/>
        </w:rPr>
      </w:pPr>
    </w:p>
    <w:p w:rsidR="001B3353" w:rsidRDefault="001B3353" w:rsidP="00307777">
      <w:pPr>
        <w:spacing w:line="360" w:lineRule="auto"/>
        <w:rPr>
          <w:rFonts w:ascii="Georgia" w:eastAsia="Times New Roman" w:hAnsi="Georgia"/>
          <w:sz w:val="22"/>
          <w:szCs w:val="22"/>
        </w:rPr>
      </w:pPr>
    </w:p>
    <w:p w:rsidR="00AB2817" w:rsidRPr="007F2444"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lastRenderedPageBreak/>
        <w:t>Project Scope:</w:t>
      </w:r>
    </w:p>
    <w:p w:rsidR="00180C7D" w:rsidRDefault="00AB2817" w:rsidP="009421C9">
      <w:pPr>
        <w:pStyle w:val="BodyText"/>
        <w:spacing w:line="360" w:lineRule="auto"/>
        <w:ind w:right="645"/>
        <w:jc w:val="both"/>
        <w:rPr>
          <w:b/>
          <w:sz w:val="28"/>
          <w:szCs w:val="26"/>
          <w:u w:val="single"/>
          <w:shd w:val="clear" w:color="auto" w:fill="FFFFFF"/>
        </w:rPr>
      </w:pPr>
      <w:r w:rsidRPr="00AB2817">
        <w:rPr>
          <w:shd w:val="clear" w:color="auto" w:fill="FFFFFF"/>
        </w:rPr>
        <w:t>The scope of the Diabetes Prediction System using Support Vector Machine is significant in the healthcare industry. The system can be adopted by hospitals, clinics, and healthcare providers to assist in diabetes risk assessment and preventive care. Additionally, pharmaceutical companies and research institutions can leverage the system for data analysis and research on diabetes risk factors. The system's application extends to public health organizations and policymakers for developing targeted interventions and strategies to combat the increasing prevalence of diabetes. Overall, the system has a broad market scope and can make a substantial impact in the healthcare and diabetes management sectors.</w:t>
      </w:r>
    </w:p>
    <w:p w:rsidR="00180C7D" w:rsidRDefault="00180C7D" w:rsidP="009421C9">
      <w:pPr>
        <w:pStyle w:val="BodyText"/>
        <w:spacing w:line="360" w:lineRule="auto"/>
        <w:ind w:right="645"/>
        <w:jc w:val="both"/>
        <w:rPr>
          <w:b/>
          <w:sz w:val="28"/>
          <w:szCs w:val="26"/>
          <w:u w:val="single"/>
          <w:shd w:val="clear" w:color="auto" w:fill="FFFFFF"/>
        </w:rPr>
      </w:pPr>
    </w:p>
    <w:p w:rsidR="00E65B58" w:rsidRPr="007F2444" w:rsidRDefault="00E65B58" w:rsidP="00E65B58">
      <w:pPr>
        <w:autoSpaceDE w:val="0"/>
        <w:spacing w:line="360" w:lineRule="auto"/>
        <w:ind w:right="645"/>
        <w:jc w:val="both"/>
        <w:rPr>
          <w:rFonts w:eastAsia="Times New Roman"/>
          <w:b/>
          <w:bCs/>
          <w:sz w:val="28"/>
          <w:szCs w:val="26"/>
          <w:u w:val="single"/>
        </w:rPr>
      </w:pPr>
      <w:r>
        <w:rPr>
          <w:rFonts w:eastAsia="Times New Roman"/>
          <w:b/>
          <w:bCs/>
          <w:sz w:val="28"/>
          <w:szCs w:val="26"/>
          <w:u w:val="single"/>
        </w:rPr>
        <w:t>Existing System</w:t>
      </w:r>
      <w:r w:rsidRPr="007F2444">
        <w:rPr>
          <w:rFonts w:eastAsia="Times New Roman"/>
          <w:b/>
          <w:bCs/>
          <w:sz w:val="28"/>
          <w:szCs w:val="26"/>
          <w:u w:val="single"/>
        </w:rPr>
        <w:t>:</w:t>
      </w:r>
    </w:p>
    <w:p w:rsidR="00180C7D" w:rsidRDefault="00E65B58" w:rsidP="009421C9">
      <w:pPr>
        <w:pStyle w:val="BodyText"/>
        <w:spacing w:line="360" w:lineRule="auto"/>
        <w:ind w:right="645"/>
        <w:jc w:val="both"/>
        <w:rPr>
          <w:b/>
          <w:sz w:val="28"/>
          <w:szCs w:val="26"/>
          <w:u w:val="single"/>
          <w:shd w:val="clear" w:color="auto" w:fill="FFFFFF"/>
        </w:rPr>
      </w:pPr>
      <w:r w:rsidRPr="00E65B58">
        <w:rPr>
          <w:shd w:val="clear" w:color="auto" w:fill="FFFFFF"/>
        </w:rPr>
        <w:t>The existing manual system for diabetes diagnosis involves a time-consuming and subjective process of evaluating symptoms and conducting physical examinations. Our proposed Diabetes Prediction System overcomes these limitations by automating the diagnosis using machine learning algorithms, specifically Support Vector Machine (SVM). By analyzing relevant features such as age, glucose levels, BMI, and family history, our system provides accurate and objective predictions, leading to early detection of diabetes. This data-driven approach improves the accuracy of diagnosis, reduces the chances of misdiagnosis, and allows for timely intervention and management. Additionally, our web-based application ensures accessibility to healthcare professionals and patients, regardless of their geographical location, thereby improving healthcare outcomes.</w:t>
      </w:r>
    </w:p>
    <w:p w:rsidR="00180C7D" w:rsidRDefault="00180C7D" w:rsidP="009421C9">
      <w:pPr>
        <w:pStyle w:val="BodyText"/>
        <w:spacing w:line="360" w:lineRule="auto"/>
        <w:ind w:right="645"/>
        <w:jc w:val="both"/>
        <w:rPr>
          <w:b/>
          <w:sz w:val="28"/>
          <w:szCs w:val="26"/>
          <w:u w:val="single"/>
          <w:shd w:val="clear" w:color="auto" w:fill="FFFFFF"/>
        </w:rPr>
      </w:pPr>
    </w:p>
    <w:p w:rsidR="00180C7D" w:rsidRDefault="00180C7D" w:rsidP="009421C9">
      <w:pPr>
        <w:pStyle w:val="BodyText"/>
        <w:spacing w:line="360" w:lineRule="auto"/>
        <w:ind w:right="645"/>
        <w:jc w:val="both"/>
        <w:rPr>
          <w:b/>
          <w:sz w:val="28"/>
          <w:szCs w:val="26"/>
          <w:u w:val="single"/>
          <w:shd w:val="clear" w:color="auto" w:fill="FFFFFF"/>
        </w:rPr>
      </w:pPr>
    </w:p>
    <w:p w:rsidR="00180C7D" w:rsidRDefault="00180C7D" w:rsidP="009421C9">
      <w:pPr>
        <w:pStyle w:val="BodyText"/>
        <w:spacing w:line="360" w:lineRule="auto"/>
        <w:ind w:right="645"/>
        <w:jc w:val="both"/>
        <w:rPr>
          <w:b/>
          <w:sz w:val="28"/>
          <w:szCs w:val="26"/>
          <w:u w:val="single"/>
          <w:shd w:val="clear" w:color="auto" w:fill="FFFFFF"/>
        </w:rPr>
      </w:pPr>
    </w:p>
    <w:p w:rsidR="00180C7D" w:rsidRDefault="00180C7D" w:rsidP="009421C9">
      <w:pPr>
        <w:pStyle w:val="BodyText"/>
        <w:spacing w:line="360" w:lineRule="auto"/>
        <w:ind w:right="645"/>
        <w:jc w:val="both"/>
        <w:rPr>
          <w:b/>
          <w:sz w:val="28"/>
          <w:szCs w:val="26"/>
          <w:u w:val="single"/>
          <w:shd w:val="clear" w:color="auto" w:fill="FFFFFF"/>
        </w:rPr>
      </w:pPr>
    </w:p>
    <w:p w:rsidR="00AB2817" w:rsidRDefault="00AB2817" w:rsidP="009421C9">
      <w:pPr>
        <w:pStyle w:val="BodyText"/>
        <w:spacing w:line="360" w:lineRule="auto"/>
        <w:ind w:right="645"/>
        <w:jc w:val="both"/>
        <w:rPr>
          <w:b/>
          <w:sz w:val="28"/>
          <w:szCs w:val="26"/>
          <w:u w:val="single"/>
          <w:shd w:val="clear" w:color="auto" w:fill="FFFFFF"/>
        </w:rPr>
      </w:pPr>
    </w:p>
    <w:p w:rsidR="00834D77" w:rsidRDefault="00834D77" w:rsidP="009421C9">
      <w:pPr>
        <w:pStyle w:val="BodyText"/>
        <w:spacing w:line="360" w:lineRule="auto"/>
        <w:ind w:right="645"/>
        <w:jc w:val="both"/>
        <w:rPr>
          <w:b/>
          <w:sz w:val="28"/>
          <w:szCs w:val="26"/>
          <w:u w:val="single"/>
          <w:shd w:val="clear" w:color="auto" w:fill="FFFFFF"/>
        </w:rPr>
      </w:pPr>
    </w:p>
    <w:p w:rsidR="009421C9" w:rsidRPr="007F2444" w:rsidRDefault="00291428"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lastRenderedPageBreak/>
        <w:t>Proposed System:</w:t>
      </w:r>
    </w:p>
    <w:p w:rsidR="00F325D4" w:rsidRPr="00F325D4" w:rsidRDefault="00EF5EA8" w:rsidP="00F325D4">
      <w:pPr>
        <w:widowControl/>
        <w:suppressAutoHyphens w:val="0"/>
        <w:spacing w:before="60" w:line="360" w:lineRule="auto"/>
        <w:jc w:val="both"/>
      </w:pPr>
      <w:r w:rsidRPr="00EF5EA8">
        <w:t>The proposed system for the Diabetes Prediction System using Support Vector Machine is a machine learning-based web application developed using Python Django framework with a SQLite database. The system aims to predict the likelihood of an individual developing diabetes based on various parameters such as pregnancies, glucose levels, skin thickness, insulin levels, BMI, diabetes pedigree function, and age. Users can register, log in, make predictions, view their prediction history, and update their profile. The system provides a user-friendly interface for diabetes risk assessment, empowering individuals to take proactive measures for disease prevention and management.</w:t>
      </w:r>
    </w:p>
    <w:p w:rsidR="003550BA" w:rsidRPr="003550BA" w:rsidRDefault="003550BA" w:rsidP="00F325D4">
      <w:pPr>
        <w:widowControl/>
        <w:suppressAutoHyphens w:val="0"/>
        <w:spacing w:before="60" w:line="360" w:lineRule="auto"/>
        <w:ind w:left="810"/>
        <w:jc w:val="both"/>
      </w:pPr>
    </w:p>
    <w:p w:rsidR="00291428" w:rsidRDefault="00291428" w:rsidP="00291428">
      <w:pPr>
        <w:tabs>
          <w:tab w:val="left" w:pos="2836"/>
        </w:tabs>
        <w:spacing w:line="360" w:lineRule="auto"/>
        <w:ind w:left="1418" w:right="660" w:hanging="360"/>
        <w:jc w:val="center"/>
        <w:rPr>
          <w:rFonts w:ascii="Georgia" w:hAnsi="Georgia"/>
          <w:color w:val="000000"/>
          <w:sz w:val="22"/>
          <w:szCs w:val="22"/>
        </w:rPr>
      </w:pPr>
    </w:p>
    <w:p w:rsidR="00C579F4" w:rsidRDefault="00C579F4" w:rsidP="00291428">
      <w:pPr>
        <w:tabs>
          <w:tab w:val="left" w:pos="2836"/>
        </w:tabs>
        <w:spacing w:line="360" w:lineRule="auto"/>
        <w:ind w:left="1418" w:right="660" w:hanging="360"/>
        <w:jc w:val="center"/>
        <w:rPr>
          <w:rFonts w:ascii="Georgia" w:hAnsi="Georgia"/>
          <w:color w:val="000000"/>
          <w:sz w:val="22"/>
          <w:szCs w:val="22"/>
        </w:rPr>
      </w:pPr>
    </w:p>
    <w:p w:rsidR="0075709D" w:rsidRDefault="0075709D" w:rsidP="006A1330">
      <w:pPr>
        <w:spacing w:line="360" w:lineRule="auto"/>
        <w:jc w:val="both"/>
        <w:rPr>
          <w:b/>
          <w:bCs/>
          <w:sz w:val="28"/>
          <w:szCs w:val="28"/>
          <w:u w:val="single"/>
        </w:rPr>
      </w:pPr>
    </w:p>
    <w:p w:rsidR="001D43EB" w:rsidRDefault="001D43EB" w:rsidP="006A1330">
      <w:pPr>
        <w:spacing w:line="360" w:lineRule="auto"/>
        <w:jc w:val="both"/>
        <w:rPr>
          <w:b/>
          <w:bCs/>
          <w:sz w:val="28"/>
          <w:szCs w:val="28"/>
          <w:u w:val="single"/>
        </w:rPr>
      </w:pPr>
    </w:p>
    <w:p w:rsidR="001D43EB" w:rsidRDefault="001D43EB" w:rsidP="006A1330">
      <w:pPr>
        <w:spacing w:line="360" w:lineRule="auto"/>
        <w:jc w:val="both"/>
        <w:rPr>
          <w:b/>
          <w:bCs/>
          <w:sz w:val="28"/>
          <w:szCs w:val="28"/>
          <w:u w:val="single"/>
        </w:rPr>
      </w:pPr>
    </w:p>
    <w:p w:rsidR="001D43EB" w:rsidRDefault="001D43EB" w:rsidP="006A1330">
      <w:pPr>
        <w:spacing w:line="360" w:lineRule="auto"/>
        <w:jc w:val="both"/>
        <w:rPr>
          <w:b/>
          <w:bCs/>
          <w:sz w:val="28"/>
          <w:szCs w:val="28"/>
          <w:u w:val="single"/>
        </w:rPr>
      </w:pPr>
    </w:p>
    <w:p w:rsidR="001D43EB" w:rsidRDefault="001D43EB" w:rsidP="006A1330">
      <w:pPr>
        <w:spacing w:line="360" w:lineRule="auto"/>
        <w:jc w:val="both"/>
        <w:rPr>
          <w:b/>
          <w:bCs/>
          <w:sz w:val="28"/>
          <w:szCs w:val="28"/>
          <w:u w:val="single"/>
        </w:rPr>
      </w:pPr>
    </w:p>
    <w:p w:rsidR="001D43EB" w:rsidRDefault="001D43EB" w:rsidP="006A1330">
      <w:pPr>
        <w:spacing w:line="360" w:lineRule="auto"/>
        <w:jc w:val="both"/>
        <w:rPr>
          <w:b/>
          <w:bCs/>
          <w:sz w:val="28"/>
          <w:szCs w:val="28"/>
          <w:u w:val="single"/>
        </w:rPr>
      </w:pPr>
    </w:p>
    <w:p w:rsidR="00180C7D" w:rsidRDefault="00180C7D"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EF5EA8" w:rsidRDefault="00EF5EA8" w:rsidP="006A1330">
      <w:pPr>
        <w:spacing w:line="360" w:lineRule="auto"/>
        <w:jc w:val="both"/>
        <w:rPr>
          <w:b/>
          <w:bCs/>
          <w:sz w:val="28"/>
          <w:szCs w:val="28"/>
          <w:u w:val="single"/>
        </w:rPr>
      </w:pPr>
    </w:p>
    <w:p w:rsidR="009421C9" w:rsidRDefault="00291428" w:rsidP="006A1330">
      <w:pPr>
        <w:spacing w:line="360" w:lineRule="auto"/>
        <w:jc w:val="both"/>
        <w:rPr>
          <w:b/>
          <w:bCs/>
          <w:sz w:val="28"/>
          <w:szCs w:val="28"/>
          <w:u w:val="single"/>
        </w:rPr>
      </w:pPr>
      <w:r w:rsidRPr="006A1330">
        <w:rPr>
          <w:b/>
          <w:bCs/>
          <w:sz w:val="28"/>
          <w:szCs w:val="28"/>
          <w:u w:val="single"/>
        </w:rPr>
        <w:lastRenderedPageBreak/>
        <w:t>System Overview:</w:t>
      </w:r>
    </w:p>
    <w:p w:rsidR="006A1330" w:rsidRPr="006A1330" w:rsidRDefault="006A1330" w:rsidP="006A1330">
      <w:pPr>
        <w:spacing w:line="360" w:lineRule="auto"/>
        <w:jc w:val="both"/>
        <w:rPr>
          <w:b/>
          <w:bCs/>
          <w:sz w:val="28"/>
          <w:szCs w:val="28"/>
          <w:u w:val="single"/>
        </w:rPr>
      </w:pPr>
    </w:p>
    <w:p w:rsidR="006A1330" w:rsidRPr="006A1330" w:rsidRDefault="00EF5EA8" w:rsidP="006A1330">
      <w:pPr>
        <w:pStyle w:val="NormalWeb"/>
        <w:shd w:val="clear" w:color="auto" w:fill="FFFFFF"/>
        <w:spacing w:before="0" w:beforeAutospacing="0" w:after="240" w:afterAutospacing="0" w:line="360" w:lineRule="auto"/>
        <w:textAlignment w:val="baseline"/>
        <w:rPr>
          <w:color w:val="000000"/>
        </w:rPr>
      </w:pPr>
      <w:r>
        <w:rPr>
          <w:color w:val="000000"/>
        </w:rPr>
        <w:t>Diabetes Prediction</w:t>
      </w:r>
      <w:r w:rsidR="00AD4CCE">
        <w:rPr>
          <w:color w:val="000000"/>
        </w:rPr>
        <w:t xml:space="preserve"> System</w:t>
      </w:r>
      <w:r w:rsidR="006A1330" w:rsidRPr="006A1330">
        <w:rPr>
          <w:color w:val="000000"/>
        </w:rPr>
        <w:t xml:space="preserve"> divided in two </w:t>
      </w:r>
      <w:r w:rsidR="00B72027">
        <w:rPr>
          <w:color w:val="000000"/>
        </w:rPr>
        <w:t xml:space="preserve">main </w:t>
      </w:r>
      <w:r w:rsidR="006A1330" w:rsidRPr="006A1330">
        <w:rPr>
          <w:color w:val="000000"/>
        </w:rPr>
        <w:t>modules:</w:t>
      </w:r>
    </w:p>
    <w:p w:rsidR="006A1330" w:rsidRPr="006A1330" w:rsidRDefault="00B72027" w:rsidP="00777B5A">
      <w:pPr>
        <w:widowControl/>
        <w:numPr>
          <w:ilvl w:val="0"/>
          <w:numId w:val="14"/>
        </w:numPr>
        <w:shd w:val="clear" w:color="auto" w:fill="FFFFFF"/>
        <w:suppressAutoHyphens w:val="0"/>
        <w:spacing w:line="360" w:lineRule="auto"/>
        <w:ind w:left="376"/>
        <w:textAlignment w:val="baseline"/>
        <w:rPr>
          <w:color w:val="000000"/>
        </w:rPr>
      </w:pPr>
      <w:r>
        <w:rPr>
          <w:rStyle w:val="Strong"/>
          <w:bdr w:val="none" w:sz="0" w:space="0" w:color="auto" w:frame="1"/>
        </w:rPr>
        <w:t>Admin</w:t>
      </w:r>
      <w:r w:rsidR="006A1330" w:rsidRPr="006A1330">
        <w:rPr>
          <w:rStyle w:val="Strong"/>
          <w:bdr w:val="none" w:sz="0" w:space="0" w:color="auto" w:frame="1"/>
        </w:rPr>
        <w:t xml:space="preserve"> module</w:t>
      </w:r>
    </w:p>
    <w:p w:rsidR="006A1330" w:rsidRPr="006A1330" w:rsidRDefault="00B72027" w:rsidP="00777B5A">
      <w:pPr>
        <w:widowControl/>
        <w:numPr>
          <w:ilvl w:val="0"/>
          <w:numId w:val="14"/>
        </w:numPr>
        <w:shd w:val="clear" w:color="auto" w:fill="FFFFFF"/>
        <w:suppressAutoHyphens w:val="0"/>
        <w:spacing w:line="360" w:lineRule="auto"/>
        <w:ind w:left="376"/>
        <w:textAlignment w:val="baseline"/>
        <w:rPr>
          <w:rStyle w:val="Strong"/>
        </w:rPr>
      </w:pPr>
      <w:r>
        <w:rPr>
          <w:rStyle w:val="Strong"/>
          <w:bdr w:val="none" w:sz="0" w:space="0" w:color="auto" w:frame="1"/>
        </w:rPr>
        <w:t>User</w:t>
      </w:r>
      <w:r w:rsidR="006A1330" w:rsidRPr="006A1330">
        <w:rPr>
          <w:rStyle w:val="Strong"/>
          <w:bdr w:val="none" w:sz="0" w:space="0" w:color="auto" w:frame="1"/>
        </w:rPr>
        <w:t xml:space="preserve"> module</w:t>
      </w:r>
    </w:p>
    <w:p w:rsidR="006A1330" w:rsidRDefault="006A1330" w:rsidP="006A1330">
      <w:pPr>
        <w:widowControl/>
        <w:shd w:val="clear" w:color="auto" w:fill="FFFFFF"/>
        <w:suppressAutoHyphens w:val="0"/>
        <w:spacing w:line="360" w:lineRule="auto"/>
        <w:textAlignment w:val="baseline"/>
        <w:rPr>
          <w:rStyle w:val="Strong"/>
          <w:bdr w:val="none" w:sz="0" w:space="0" w:color="auto" w:frame="1"/>
        </w:rPr>
      </w:pPr>
    </w:p>
    <w:p w:rsidR="006A1330" w:rsidRPr="006A1330" w:rsidRDefault="006A1330" w:rsidP="006A1330">
      <w:pPr>
        <w:widowControl/>
        <w:shd w:val="clear" w:color="auto" w:fill="FFFFFF"/>
        <w:suppressAutoHyphens w:val="0"/>
        <w:spacing w:line="360" w:lineRule="auto"/>
        <w:textAlignment w:val="baseline"/>
        <w:rPr>
          <w:color w:val="000000"/>
        </w:rPr>
      </w:pPr>
    </w:p>
    <w:p w:rsidR="006A1330" w:rsidRPr="0090277A" w:rsidRDefault="006A1330" w:rsidP="006A1330">
      <w:pPr>
        <w:pStyle w:val="Heading3"/>
        <w:shd w:val="clear" w:color="auto" w:fill="FFFFFF"/>
        <w:spacing w:before="0" w:after="0" w:line="360" w:lineRule="auto"/>
        <w:textAlignment w:val="baseline"/>
        <w:rPr>
          <w:rStyle w:val="Strong"/>
          <w:rFonts w:cs="Times New Roman"/>
          <w:bCs w:val="0"/>
          <w:color w:val="444444"/>
          <w:spacing w:val="-6"/>
          <w:sz w:val="24"/>
          <w:szCs w:val="24"/>
          <w:bdr w:val="none" w:sz="0" w:space="0" w:color="auto" w:frame="1"/>
        </w:rPr>
      </w:pPr>
      <w:r w:rsidRPr="0090277A">
        <w:rPr>
          <w:rStyle w:val="Strong"/>
          <w:rFonts w:cs="Times New Roman"/>
          <w:bCs w:val="0"/>
          <w:color w:val="444444"/>
          <w:spacing w:val="-6"/>
          <w:sz w:val="24"/>
          <w:szCs w:val="24"/>
          <w:bdr w:val="none" w:sz="0" w:space="0" w:color="auto" w:frame="1"/>
        </w:rPr>
        <w:t>Admin Module details</w:t>
      </w:r>
    </w:p>
    <w:p w:rsidR="006A1330" w:rsidRPr="006A1330" w:rsidRDefault="006A1330" w:rsidP="006A1330">
      <w:pPr>
        <w:pStyle w:val="BodyText"/>
      </w:pP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Login</w:t>
      </w:r>
      <w:r w:rsidRPr="00C643EB">
        <w:rPr>
          <w:color w:val="000000"/>
        </w:rPr>
        <w:t>: The admin can log in to the system using their credentials.</w:t>
      </w: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Dashboard</w:t>
      </w:r>
      <w:r w:rsidRPr="00C643EB">
        <w:rPr>
          <w:color w:val="000000"/>
        </w:rPr>
        <w:t>: The admin can access a dashboard that provides an overview of the system, including user counts and prediction results count.</w:t>
      </w: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View Prediction History</w:t>
      </w:r>
      <w:r w:rsidRPr="00C643EB">
        <w:rPr>
          <w:color w:val="000000"/>
        </w:rPr>
        <w:t>: The admin can view the prediction history of all users, allowing them to track and analyze predictions made by users.</w:t>
      </w: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View Registered Users</w:t>
      </w:r>
      <w:r w:rsidRPr="00C643EB">
        <w:rPr>
          <w:color w:val="000000"/>
        </w:rPr>
        <w:t>: The admin can view a list of registered users in the system, providing insights into the user base.</w:t>
      </w: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Change Password</w:t>
      </w:r>
      <w:r w:rsidRPr="00C643EB">
        <w:rPr>
          <w:color w:val="000000"/>
        </w:rPr>
        <w:t>: The admin has the ability to change their password for security purposes.</w:t>
      </w:r>
    </w:p>
    <w:p w:rsidR="00C643EB" w:rsidRPr="00C643EB" w:rsidRDefault="00C643EB" w:rsidP="00777B5A">
      <w:pPr>
        <w:widowControl/>
        <w:numPr>
          <w:ilvl w:val="0"/>
          <w:numId w:val="19"/>
        </w:numPr>
        <w:shd w:val="clear" w:color="auto" w:fill="FFFFFF"/>
        <w:suppressAutoHyphens w:val="0"/>
        <w:spacing w:line="360" w:lineRule="auto"/>
        <w:textAlignment w:val="baseline"/>
        <w:rPr>
          <w:color w:val="000000"/>
        </w:rPr>
      </w:pPr>
      <w:r w:rsidRPr="0090277A">
        <w:rPr>
          <w:b/>
          <w:color w:val="000000"/>
        </w:rPr>
        <w:t>Logout</w:t>
      </w:r>
      <w:r w:rsidRPr="00C643EB">
        <w:rPr>
          <w:color w:val="000000"/>
        </w:rPr>
        <w:t>: The admin can log out of the system to end their session securely.</w:t>
      </w:r>
    </w:p>
    <w:p w:rsidR="002B369E" w:rsidRDefault="002B369E" w:rsidP="006A1330">
      <w:pPr>
        <w:widowControl/>
        <w:shd w:val="clear" w:color="auto" w:fill="FFFFFF"/>
        <w:suppressAutoHyphens w:val="0"/>
        <w:spacing w:line="360" w:lineRule="auto"/>
        <w:textAlignment w:val="baseline"/>
        <w:rPr>
          <w:color w:val="000000"/>
        </w:rPr>
      </w:pPr>
    </w:p>
    <w:p w:rsidR="002B369E" w:rsidRDefault="002B369E" w:rsidP="006A1330">
      <w:pPr>
        <w:widowControl/>
        <w:shd w:val="clear" w:color="auto" w:fill="FFFFFF"/>
        <w:suppressAutoHyphens w:val="0"/>
        <w:spacing w:line="360" w:lineRule="auto"/>
        <w:textAlignment w:val="baseline"/>
        <w:rPr>
          <w:color w:val="000000"/>
        </w:rPr>
      </w:pPr>
    </w:p>
    <w:p w:rsidR="002B369E" w:rsidRDefault="002B369E" w:rsidP="006A1330">
      <w:pPr>
        <w:widowControl/>
        <w:shd w:val="clear" w:color="auto" w:fill="FFFFFF"/>
        <w:suppressAutoHyphens w:val="0"/>
        <w:spacing w:line="360" w:lineRule="auto"/>
        <w:textAlignment w:val="baseline"/>
        <w:rPr>
          <w:color w:val="000000"/>
        </w:rPr>
      </w:pPr>
    </w:p>
    <w:p w:rsidR="002B369E" w:rsidRDefault="002B369E" w:rsidP="006A1330">
      <w:pPr>
        <w:widowControl/>
        <w:shd w:val="clear" w:color="auto" w:fill="FFFFFF"/>
        <w:suppressAutoHyphens w:val="0"/>
        <w:spacing w:line="360" w:lineRule="auto"/>
        <w:textAlignment w:val="baseline"/>
        <w:rPr>
          <w:color w:val="000000"/>
        </w:rPr>
      </w:pPr>
    </w:p>
    <w:p w:rsidR="00AD4CCE" w:rsidRDefault="00AD4CCE" w:rsidP="006A1330">
      <w:pPr>
        <w:widowControl/>
        <w:shd w:val="clear" w:color="auto" w:fill="FFFFFF"/>
        <w:suppressAutoHyphens w:val="0"/>
        <w:spacing w:line="360" w:lineRule="auto"/>
        <w:textAlignment w:val="baseline"/>
        <w:rPr>
          <w:color w:val="000000"/>
        </w:rPr>
      </w:pPr>
    </w:p>
    <w:p w:rsidR="00AD4CCE" w:rsidRDefault="00AD4CCE" w:rsidP="006A1330">
      <w:pPr>
        <w:widowControl/>
        <w:shd w:val="clear" w:color="auto" w:fill="FFFFFF"/>
        <w:suppressAutoHyphens w:val="0"/>
        <w:spacing w:line="360" w:lineRule="auto"/>
        <w:textAlignment w:val="baseline"/>
        <w:rPr>
          <w:color w:val="000000"/>
        </w:rPr>
      </w:pPr>
    </w:p>
    <w:p w:rsidR="00F447F7" w:rsidRDefault="00F447F7" w:rsidP="006A1330">
      <w:pPr>
        <w:widowControl/>
        <w:shd w:val="clear" w:color="auto" w:fill="FFFFFF"/>
        <w:suppressAutoHyphens w:val="0"/>
        <w:spacing w:line="360" w:lineRule="auto"/>
        <w:textAlignment w:val="baseline"/>
        <w:rPr>
          <w:color w:val="000000"/>
        </w:rPr>
      </w:pPr>
    </w:p>
    <w:p w:rsidR="00F447F7" w:rsidRDefault="00F447F7" w:rsidP="006A1330">
      <w:pPr>
        <w:widowControl/>
        <w:shd w:val="clear" w:color="auto" w:fill="FFFFFF"/>
        <w:suppressAutoHyphens w:val="0"/>
        <w:spacing w:line="360" w:lineRule="auto"/>
        <w:textAlignment w:val="baseline"/>
        <w:rPr>
          <w:color w:val="000000"/>
        </w:rPr>
      </w:pPr>
    </w:p>
    <w:p w:rsidR="00F447F7" w:rsidRDefault="00F447F7" w:rsidP="006A1330">
      <w:pPr>
        <w:widowControl/>
        <w:shd w:val="clear" w:color="auto" w:fill="FFFFFF"/>
        <w:suppressAutoHyphens w:val="0"/>
        <w:spacing w:line="360" w:lineRule="auto"/>
        <w:textAlignment w:val="baseline"/>
        <w:rPr>
          <w:color w:val="000000"/>
        </w:rPr>
      </w:pPr>
    </w:p>
    <w:p w:rsidR="00F447F7" w:rsidRDefault="00F447F7" w:rsidP="006A1330">
      <w:pPr>
        <w:widowControl/>
        <w:shd w:val="clear" w:color="auto" w:fill="FFFFFF"/>
        <w:suppressAutoHyphens w:val="0"/>
        <w:spacing w:line="360" w:lineRule="auto"/>
        <w:textAlignment w:val="baseline"/>
        <w:rPr>
          <w:color w:val="000000"/>
        </w:rPr>
      </w:pPr>
    </w:p>
    <w:p w:rsidR="00F447F7" w:rsidRDefault="00F447F7" w:rsidP="006A1330">
      <w:pPr>
        <w:widowControl/>
        <w:shd w:val="clear" w:color="auto" w:fill="FFFFFF"/>
        <w:suppressAutoHyphens w:val="0"/>
        <w:spacing w:line="360" w:lineRule="auto"/>
        <w:textAlignment w:val="baseline"/>
        <w:rPr>
          <w:color w:val="000000"/>
        </w:rPr>
      </w:pPr>
    </w:p>
    <w:p w:rsidR="00F447F7" w:rsidRPr="006A1330" w:rsidRDefault="00F447F7" w:rsidP="006A1330">
      <w:pPr>
        <w:widowControl/>
        <w:shd w:val="clear" w:color="auto" w:fill="FFFFFF"/>
        <w:suppressAutoHyphens w:val="0"/>
        <w:spacing w:line="360" w:lineRule="auto"/>
        <w:textAlignment w:val="baseline"/>
        <w:rPr>
          <w:color w:val="000000"/>
        </w:rPr>
      </w:pPr>
    </w:p>
    <w:p w:rsidR="006A1330" w:rsidRPr="0090277A" w:rsidRDefault="00B72027" w:rsidP="006A1330">
      <w:pPr>
        <w:pStyle w:val="Heading3"/>
        <w:shd w:val="clear" w:color="auto" w:fill="FFFFFF"/>
        <w:spacing w:before="0" w:after="175" w:line="360" w:lineRule="auto"/>
        <w:textAlignment w:val="baseline"/>
        <w:rPr>
          <w:rFonts w:cs="Times New Roman"/>
          <w:bCs w:val="0"/>
          <w:color w:val="444444"/>
          <w:spacing w:val="-6"/>
          <w:sz w:val="24"/>
          <w:szCs w:val="24"/>
        </w:rPr>
      </w:pPr>
      <w:r w:rsidRPr="0090277A">
        <w:rPr>
          <w:rFonts w:cs="Times New Roman"/>
          <w:bCs w:val="0"/>
          <w:color w:val="444444"/>
          <w:spacing w:val="-6"/>
          <w:sz w:val="24"/>
          <w:szCs w:val="24"/>
        </w:rPr>
        <w:lastRenderedPageBreak/>
        <w:t>User</w:t>
      </w:r>
      <w:r w:rsidR="006A1330" w:rsidRPr="0090277A">
        <w:rPr>
          <w:rFonts w:cs="Times New Roman"/>
          <w:bCs w:val="0"/>
          <w:color w:val="444444"/>
          <w:spacing w:val="-6"/>
          <w:sz w:val="24"/>
          <w:szCs w:val="24"/>
        </w:rPr>
        <w:t xml:space="preserve"> Module</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Signup: </w:t>
      </w:r>
      <w:r w:rsidRPr="003D233B">
        <w:rPr>
          <w:rFonts w:eastAsia="Times New Roman"/>
        </w:rPr>
        <w:t>Users can create an account by providing their details and registering in the system.</w:t>
      </w:r>
    </w:p>
    <w:p w:rsidR="003D233B" w:rsidRPr="003D233B" w:rsidRDefault="003D233B" w:rsidP="00777B5A">
      <w:pPr>
        <w:numPr>
          <w:ilvl w:val="0"/>
          <w:numId w:val="20"/>
        </w:numPr>
        <w:spacing w:line="360" w:lineRule="auto"/>
        <w:jc w:val="both"/>
        <w:rPr>
          <w:rFonts w:eastAsia="Times New Roman"/>
          <w:b/>
        </w:rPr>
      </w:pPr>
      <w:r w:rsidRPr="003D233B">
        <w:rPr>
          <w:rFonts w:eastAsia="Times New Roman"/>
          <w:b/>
        </w:rPr>
        <w:t xml:space="preserve">Login: </w:t>
      </w:r>
      <w:r w:rsidRPr="003D233B">
        <w:rPr>
          <w:rFonts w:eastAsia="Times New Roman"/>
        </w:rPr>
        <w:t>Users can log in to the system using their credentials.</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Prediction: </w:t>
      </w:r>
      <w:r w:rsidRPr="003D233B">
        <w:rPr>
          <w:rFonts w:eastAsia="Times New Roman"/>
        </w:rPr>
        <w:t>Users can input their health parameters, such as Pregnancies, Glucose level, Skin Thickness, Insulin level, BMI, Diabetes Pedigree Function, and Age, to obtain a prediction of their likelihood of having diabetes.</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View Prediction History: </w:t>
      </w:r>
      <w:r w:rsidRPr="003D233B">
        <w:rPr>
          <w:rFonts w:eastAsia="Times New Roman"/>
        </w:rPr>
        <w:t>Users can view their prediction history, which provides a record of their previous predictions and their corresponding results.</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Edit Profile: </w:t>
      </w:r>
      <w:r w:rsidRPr="003D233B">
        <w:rPr>
          <w:rFonts w:eastAsia="Times New Roman"/>
        </w:rPr>
        <w:t>Users have the ability to update and modify their profile information, such as their personal details and contact information.</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Change Password: </w:t>
      </w:r>
      <w:r w:rsidRPr="003D233B">
        <w:rPr>
          <w:rFonts w:eastAsia="Times New Roman"/>
        </w:rPr>
        <w:t>Users can change their password for enhanced security.</w:t>
      </w:r>
    </w:p>
    <w:p w:rsidR="003D233B" w:rsidRPr="003D233B" w:rsidRDefault="003D233B" w:rsidP="00777B5A">
      <w:pPr>
        <w:numPr>
          <w:ilvl w:val="0"/>
          <w:numId w:val="20"/>
        </w:numPr>
        <w:spacing w:line="360" w:lineRule="auto"/>
        <w:jc w:val="both"/>
        <w:rPr>
          <w:rFonts w:eastAsia="Times New Roman"/>
        </w:rPr>
      </w:pPr>
      <w:r w:rsidRPr="003D233B">
        <w:rPr>
          <w:rFonts w:eastAsia="Times New Roman"/>
          <w:b/>
        </w:rPr>
        <w:t xml:space="preserve">Logout: </w:t>
      </w:r>
      <w:r w:rsidRPr="003D233B">
        <w:rPr>
          <w:rFonts w:eastAsia="Times New Roman"/>
        </w:rPr>
        <w:t>Users can log out of the system to end their session securely.</w:t>
      </w:r>
    </w:p>
    <w:p w:rsidR="005C2D77" w:rsidRPr="00687B2B" w:rsidRDefault="005C2D77" w:rsidP="00324AF1">
      <w:pPr>
        <w:spacing w:line="360" w:lineRule="auto"/>
        <w:ind w:left="-360"/>
        <w:jc w:val="both"/>
        <w:rPr>
          <w:rFonts w:eastAsia="Times New Roman"/>
        </w:rPr>
      </w:pPr>
    </w:p>
    <w:p w:rsidR="005C2D77" w:rsidRPr="00687B2B" w:rsidRDefault="005C2D77" w:rsidP="007F2444">
      <w:pPr>
        <w:spacing w:line="360" w:lineRule="auto"/>
        <w:jc w:val="both"/>
        <w:rPr>
          <w:rFonts w:eastAsia="Times New Roman"/>
        </w:rPr>
      </w:pPr>
    </w:p>
    <w:p w:rsidR="006A1330" w:rsidRDefault="006A1330"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2B369E" w:rsidRDefault="002B369E" w:rsidP="00146DC1">
      <w:pPr>
        <w:snapToGrid w:val="0"/>
        <w:spacing w:line="360" w:lineRule="auto"/>
        <w:ind w:right="675"/>
        <w:jc w:val="both"/>
        <w:rPr>
          <w:sz w:val="22"/>
        </w:rPr>
      </w:pPr>
    </w:p>
    <w:p w:rsidR="00A20BDD" w:rsidRDefault="00A20BDD" w:rsidP="00146DC1">
      <w:pPr>
        <w:snapToGrid w:val="0"/>
        <w:spacing w:line="360" w:lineRule="auto"/>
        <w:ind w:right="675"/>
        <w:jc w:val="both"/>
        <w:rPr>
          <w:sz w:val="22"/>
        </w:rPr>
      </w:pPr>
    </w:p>
    <w:p w:rsidR="00A20BDD" w:rsidRDefault="00A20BDD" w:rsidP="00146DC1">
      <w:pPr>
        <w:snapToGrid w:val="0"/>
        <w:spacing w:line="360" w:lineRule="auto"/>
        <w:ind w:right="675"/>
        <w:jc w:val="both"/>
        <w:rPr>
          <w:sz w:val="22"/>
        </w:rPr>
      </w:pPr>
    </w:p>
    <w:p w:rsidR="00A20BDD" w:rsidRDefault="00A20BDD" w:rsidP="00146DC1">
      <w:pPr>
        <w:snapToGrid w:val="0"/>
        <w:spacing w:line="360" w:lineRule="auto"/>
        <w:ind w:right="675"/>
        <w:jc w:val="both"/>
        <w:rPr>
          <w:sz w:val="22"/>
        </w:rPr>
      </w:pPr>
    </w:p>
    <w:p w:rsidR="00A20BDD" w:rsidRDefault="00A20BDD" w:rsidP="00146DC1">
      <w:pPr>
        <w:snapToGrid w:val="0"/>
        <w:spacing w:line="360" w:lineRule="auto"/>
        <w:ind w:right="675"/>
        <w:jc w:val="both"/>
        <w:rPr>
          <w:sz w:val="22"/>
        </w:rPr>
      </w:pPr>
    </w:p>
    <w:p w:rsidR="00A20BDD" w:rsidRDefault="00A20BDD" w:rsidP="00146DC1">
      <w:pPr>
        <w:snapToGrid w:val="0"/>
        <w:spacing w:line="360" w:lineRule="auto"/>
        <w:ind w:right="675"/>
        <w:jc w:val="both"/>
        <w:rPr>
          <w:sz w:val="22"/>
        </w:rPr>
      </w:pPr>
    </w:p>
    <w:p w:rsidR="003D233B" w:rsidRDefault="003D233B" w:rsidP="00146DC1">
      <w:pPr>
        <w:snapToGrid w:val="0"/>
        <w:spacing w:line="360" w:lineRule="auto"/>
        <w:ind w:right="675"/>
        <w:jc w:val="both"/>
        <w:rPr>
          <w:sz w:val="22"/>
        </w:rPr>
      </w:pPr>
    </w:p>
    <w:p w:rsidR="003D233B" w:rsidRDefault="003D233B" w:rsidP="00146DC1">
      <w:pPr>
        <w:snapToGrid w:val="0"/>
        <w:spacing w:line="360" w:lineRule="auto"/>
        <w:ind w:right="675"/>
        <w:jc w:val="both"/>
        <w:rPr>
          <w:sz w:val="22"/>
        </w:rPr>
      </w:pPr>
    </w:p>
    <w:p w:rsidR="001D7AD9" w:rsidRPr="00B320C4" w:rsidRDefault="00027435" w:rsidP="001D7AD9">
      <w:pPr>
        <w:snapToGrid w:val="0"/>
        <w:spacing w:line="360" w:lineRule="auto"/>
        <w:ind w:left="1418" w:right="675"/>
        <w:jc w:val="both"/>
        <w:rPr>
          <w:b/>
          <w:bCs/>
          <w:sz w:val="72"/>
        </w:rPr>
      </w:pPr>
      <w:r w:rsidRPr="00027435">
        <w:rPr>
          <w:noProof/>
        </w:rPr>
        <w:lastRenderedPageBreak/>
        <w:pict>
          <v:group id="_x0000_s1348" style="position:absolute;left:0;text-align:left;margin-left:18.75pt;margin-top:5.4pt;width:282.15pt;height:108pt;z-index:251636224"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9F12AE" w:rsidRPr="00B320C4">
        <w:rPr>
          <w:b/>
          <w:bCs/>
          <w:sz w:val="96"/>
          <w:szCs w:val="96"/>
        </w:rPr>
        <w:t>C</w:t>
      </w:r>
      <w:r w:rsidR="009F12AE" w:rsidRPr="00B320C4">
        <w:rPr>
          <w:b/>
          <w:bCs/>
          <w:sz w:val="52"/>
        </w:rPr>
        <w:t>HAPTER #</w:t>
      </w:r>
      <w:r w:rsidR="00CF3951" w:rsidRPr="00B320C4">
        <w:rPr>
          <w:b/>
          <w:bCs/>
          <w:sz w:val="72"/>
        </w:rPr>
        <w:t xml:space="preserve"> 4</w:t>
      </w:r>
      <w:r w:rsidR="001D7AD9" w:rsidRPr="00B320C4">
        <w:rPr>
          <w:b/>
          <w:bCs/>
          <w:sz w:val="72"/>
        </w:rPr>
        <w:t xml:space="preserve"> </w:t>
      </w:r>
    </w:p>
    <w:p w:rsidR="007F7520" w:rsidRDefault="001D7AD9" w:rsidP="00E5115B">
      <w:pPr>
        <w:spacing w:line="360" w:lineRule="auto"/>
        <w:jc w:val="both"/>
        <w:rPr>
          <w:b/>
          <w:bCs/>
          <w:sz w:val="72"/>
        </w:rPr>
      </w:pPr>
      <w:r>
        <w:rPr>
          <w:rFonts w:ascii="Monotype Corsiva" w:hAnsi="Monotype Corsiva"/>
          <w:b/>
          <w:bCs/>
          <w:sz w:val="72"/>
        </w:rPr>
        <w:t xml:space="preserve">         </w:t>
      </w:r>
      <w:r w:rsidRPr="00B320C4">
        <w:rPr>
          <w:b/>
          <w:bCs/>
          <w:sz w:val="56"/>
          <w:szCs w:val="56"/>
          <w:u w:val="single"/>
        </w:rPr>
        <w:t>Implementation issues</w:t>
      </w:r>
      <w:r w:rsidR="007F7520">
        <w:rPr>
          <w:b/>
          <w:bCs/>
          <w:sz w:val="56"/>
          <w:szCs w:val="56"/>
        </w:rPr>
        <w:t xml:space="preserve"> </w:t>
      </w:r>
      <w:r w:rsidR="007F7520">
        <w:rPr>
          <w:b/>
          <w:bCs/>
          <w:sz w:val="56"/>
          <w:szCs w:val="56"/>
        </w:rPr>
        <w:tab/>
      </w:r>
      <w:r w:rsidR="007F7520">
        <w:rPr>
          <w:b/>
          <w:bCs/>
          <w:sz w:val="56"/>
          <w:szCs w:val="56"/>
        </w:rPr>
        <w:tab/>
      </w:r>
      <w:r w:rsidRPr="00B320C4">
        <w:rPr>
          <w:b/>
          <w:bCs/>
          <w:sz w:val="56"/>
          <w:szCs w:val="56"/>
        </w:rPr>
        <w:tab/>
      </w:r>
      <w:r w:rsidR="00CF3951" w:rsidRPr="00B320C4">
        <w:rPr>
          <w:b/>
          <w:bCs/>
          <w:sz w:val="72"/>
        </w:rPr>
        <w:t xml:space="preserve">        </w:t>
      </w:r>
    </w:p>
    <w:p w:rsidR="00E5115B" w:rsidRPr="00E5115B" w:rsidRDefault="00E5115B" w:rsidP="00E5115B">
      <w:pPr>
        <w:spacing w:line="360" w:lineRule="auto"/>
        <w:jc w:val="both"/>
        <w:rPr>
          <w:b/>
        </w:rPr>
      </w:pPr>
      <w:r w:rsidRPr="00E5115B">
        <w:rPr>
          <w:b/>
        </w:rPr>
        <w:t>HTML</w:t>
      </w:r>
      <w:r>
        <w:rPr>
          <w:b/>
        </w:rPr>
        <w:t xml:space="preserve"> - </w:t>
      </w:r>
    </w:p>
    <w:p w:rsid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HTML (Hypertext Markup Language) is the standard markup language used to create web pages. It is a structured language that allows developers to define the structure of content on a webpage using tags, attributes, and elements. HTML provides a way for web browsers to interpret and display content in a structured and organized manner.</w:t>
      </w:r>
    </w:p>
    <w:p w:rsidR="00E5115B" w:rsidRPr="00E5115B" w:rsidRDefault="00E5115B" w:rsidP="00E5115B">
      <w:pPr>
        <w:spacing w:line="360" w:lineRule="auto"/>
        <w:jc w:val="both"/>
        <w:rPr>
          <w:sz w:val="22"/>
        </w:rPr>
      </w:pPr>
    </w:p>
    <w:p w:rsidR="00E5115B" w:rsidRPr="00E5115B" w:rsidRDefault="00E5115B" w:rsidP="00E5115B">
      <w:pPr>
        <w:spacing w:line="360" w:lineRule="auto"/>
        <w:jc w:val="both"/>
        <w:rPr>
          <w:b/>
        </w:rPr>
      </w:pPr>
      <w:r>
        <w:rPr>
          <w:b/>
        </w:rPr>
        <w:t xml:space="preserve">CSS - </w:t>
      </w:r>
    </w:p>
    <w:p w:rsid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CSS (Cascading Style Sheets) is a style sheet language used for describing the presentation of a document written in HTML. It enables developers to separate the structure of a webpage from its presentation. CSS allows developers to define the visual appearance of a webpage, such as font styles, colors, and layout.</w:t>
      </w:r>
    </w:p>
    <w:p w:rsidR="00E5115B" w:rsidRPr="00E5115B" w:rsidRDefault="00E5115B" w:rsidP="00E5115B">
      <w:pPr>
        <w:spacing w:line="360" w:lineRule="auto"/>
        <w:jc w:val="both"/>
        <w:rPr>
          <w:sz w:val="22"/>
        </w:rPr>
      </w:pPr>
    </w:p>
    <w:p w:rsidR="00E5115B" w:rsidRPr="00E5115B" w:rsidRDefault="00E5115B" w:rsidP="00E5115B">
      <w:pPr>
        <w:spacing w:line="360" w:lineRule="auto"/>
        <w:jc w:val="both"/>
        <w:rPr>
          <w:b/>
        </w:rPr>
      </w:pPr>
      <w:r>
        <w:rPr>
          <w:b/>
        </w:rPr>
        <w:t xml:space="preserve">JavaScript - </w:t>
      </w:r>
    </w:p>
    <w:p w:rsid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JavaScript is a high-level, interpreted programming language used to create interactive web pages. It is a client-side scripting language that allows developers to add dynamic elements and behavior to web pages. JavaScript can manipulate HTML and CSS in real-time, making web pages more responsive and engaging.</w:t>
      </w:r>
    </w:p>
    <w:p w:rsidR="007F7520" w:rsidRDefault="007F7520" w:rsidP="00E5115B">
      <w:pPr>
        <w:spacing w:line="360" w:lineRule="auto"/>
        <w:jc w:val="both"/>
        <w:rPr>
          <w:b/>
        </w:rPr>
      </w:pPr>
    </w:p>
    <w:p w:rsidR="00E5115B" w:rsidRPr="00E5115B" w:rsidRDefault="00E5115B" w:rsidP="00E5115B">
      <w:pPr>
        <w:spacing w:line="360" w:lineRule="auto"/>
        <w:jc w:val="both"/>
        <w:rPr>
          <w:b/>
        </w:rPr>
      </w:pPr>
      <w:r>
        <w:rPr>
          <w:b/>
        </w:rPr>
        <w:t xml:space="preserve">Bootstrap - </w:t>
      </w:r>
    </w:p>
    <w:p w:rsidR="00E5115B" w:rsidRDefault="00E5115B" w:rsidP="00E5115B">
      <w:pPr>
        <w:spacing w:line="360" w:lineRule="auto"/>
        <w:jc w:val="both"/>
        <w:rPr>
          <w:sz w:val="22"/>
        </w:rPr>
      </w:pPr>
    </w:p>
    <w:p w:rsidR="00E5115B" w:rsidRPr="00E5115B" w:rsidRDefault="00E5115B" w:rsidP="00E5115B">
      <w:pPr>
        <w:spacing w:line="360" w:lineRule="auto"/>
        <w:jc w:val="both"/>
        <w:rPr>
          <w:sz w:val="22"/>
        </w:rPr>
      </w:pPr>
      <w:r w:rsidRPr="00E5115B">
        <w:rPr>
          <w:sz w:val="22"/>
        </w:rPr>
        <w:t>Bootstrap is a free and open-source CSS framework that is widely used to create responsive and mobile-first web pages. It provides pre-built CSS styles and JavaScript plugins that developers can use to create professional-looking web pages quickly and easily. Bootstrap is compatible with all modern web browsers and devices.</w:t>
      </w:r>
    </w:p>
    <w:p w:rsidR="00A20BDD" w:rsidRDefault="00A20BDD" w:rsidP="00E5115B">
      <w:pPr>
        <w:spacing w:line="360" w:lineRule="auto"/>
        <w:jc w:val="both"/>
        <w:rPr>
          <w:b/>
        </w:rPr>
      </w:pPr>
    </w:p>
    <w:p w:rsidR="00A20BDD" w:rsidRDefault="00A20BDD" w:rsidP="00E5115B">
      <w:pPr>
        <w:spacing w:line="360" w:lineRule="auto"/>
        <w:jc w:val="both"/>
        <w:rPr>
          <w:b/>
        </w:rPr>
      </w:pPr>
    </w:p>
    <w:p w:rsidR="00E5115B" w:rsidRPr="00E5115B" w:rsidRDefault="00E5115B" w:rsidP="00E5115B">
      <w:pPr>
        <w:spacing w:line="360" w:lineRule="auto"/>
        <w:jc w:val="both"/>
        <w:rPr>
          <w:b/>
        </w:rPr>
      </w:pPr>
      <w:r>
        <w:rPr>
          <w:b/>
        </w:rPr>
        <w:lastRenderedPageBreak/>
        <w:t xml:space="preserve">Python - </w:t>
      </w:r>
    </w:p>
    <w:p w:rsid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Python is a high-level, general-purpose programming language used to create a wide range of applications. It is a popular language for web development, scientific computing, data analysis, artificial intelligence, and many other areas. Python is known for its simplicity, readability, and easy-to-learn syntax.</w:t>
      </w:r>
    </w:p>
    <w:p w:rsidR="00E5115B" w:rsidRDefault="00E5115B" w:rsidP="00E5115B">
      <w:pPr>
        <w:spacing w:line="360" w:lineRule="auto"/>
        <w:jc w:val="both"/>
        <w:rPr>
          <w:sz w:val="22"/>
        </w:rPr>
      </w:pPr>
    </w:p>
    <w:p w:rsidR="00E5115B" w:rsidRPr="00E5115B" w:rsidRDefault="00E5115B" w:rsidP="00E5115B">
      <w:pPr>
        <w:spacing w:line="360" w:lineRule="auto"/>
        <w:jc w:val="both"/>
        <w:rPr>
          <w:b/>
        </w:rPr>
      </w:pPr>
      <w:r>
        <w:rPr>
          <w:b/>
        </w:rPr>
        <w:t xml:space="preserve">Django - </w:t>
      </w:r>
    </w:p>
    <w:p w:rsidR="00E5115B" w:rsidRP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Django is a free and open-source web framework written in Python. It follows the model-view-controller (MVC) architectural pattern and is designed to help developers build web applications quickly and easily. Django provides a number of built-in features, such as an object-relational mapper (ORM), automatic admin interface, and URL routing, that simplify web application development.</w:t>
      </w:r>
    </w:p>
    <w:p w:rsidR="00E5115B" w:rsidRDefault="00E5115B" w:rsidP="00E5115B">
      <w:pPr>
        <w:spacing w:line="360" w:lineRule="auto"/>
        <w:jc w:val="both"/>
        <w:rPr>
          <w:sz w:val="22"/>
        </w:rPr>
      </w:pPr>
    </w:p>
    <w:p w:rsidR="00E5115B" w:rsidRPr="00E5115B" w:rsidRDefault="00E5115B" w:rsidP="00E5115B">
      <w:pPr>
        <w:spacing w:line="360" w:lineRule="auto"/>
        <w:jc w:val="both"/>
        <w:rPr>
          <w:b/>
        </w:rPr>
      </w:pPr>
      <w:r>
        <w:rPr>
          <w:b/>
        </w:rPr>
        <w:t xml:space="preserve">Sqlite - </w:t>
      </w:r>
    </w:p>
    <w:p w:rsidR="00E5115B" w:rsidRPr="00E5115B" w:rsidRDefault="00E5115B" w:rsidP="00E5115B">
      <w:pPr>
        <w:spacing w:line="360" w:lineRule="auto"/>
        <w:jc w:val="both"/>
        <w:rPr>
          <w:sz w:val="22"/>
        </w:rPr>
      </w:pPr>
    </w:p>
    <w:p w:rsidR="00E5115B" w:rsidRDefault="00E5115B" w:rsidP="00E5115B">
      <w:pPr>
        <w:spacing w:line="360" w:lineRule="auto"/>
        <w:jc w:val="both"/>
        <w:rPr>
          <w:sz w:val="22"/>
        </w:rPr>
      </w:pPr>
      <w:r w:rsidRPr="00E5115B">
        <w:rPr>
          <w:sz w:val="22"/>
        </w:rPr>
        <w:t>SQLite is a lightweight, serverless, and self-contained relational database management system. It is widely used in web applications and mobile apps, as it requires minimal configuration and administration. SQLite is compatible with all major programming languages and provides a simple and efficient way to store and retrieve data.</w:t>
      </w:r>
    </w:p>
    <w:p w:rsidR="00E5115B" w:rsidRPr="00E5115B" w:rsidRDefault="00E5115B" w:rsidP="00E5115B">
      <w:pPr>
        <w:spacing w:line="360" w:lineRule="auto"/>
        <w:jc w:val="both"/>
        <w:rPr>
          <w:sz w:val="22"/>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88449D" w:rsidRDefault="0088449D" w:rsidP="00291428">
      <w:pPr>
        <w:rPr>
          <w:b/>
        </w:rPr>
      </w:pPr>
    </w:p>
    <w:p w:rsidR="001E1D69" w:rsidRDefault="0088449D" w:rsidP="00291428">
      <w:pPr>
        <w:rPr>
          <w:b/>
        </w:rPr>
      </w:pPr>
      <w:r>
        <w:rPr>
          <w:b/>
        </w:rPr>
        <w:lastRenderedPageBreak/>
        <w:t xml:space="preserve">Support Vector Machine – </w:t>
      </w:r>
    </w:p>
    <w:p w:rsidR="0088449D" w:rsidRDefault="0088449D" w:rsidP="00291428">
      <w:pPr>
        <w:rPr>
          <w:b/>
        </w:rPr>
      </w:pPr>
    </w:p>
    <w:p w:rsidR="0088449D" w:rsidRPr="0088449D" w:rsidRDefault="0088449D" w:rsidP="0088449D">
      <w:pPr>
        <w:spacing w:line="360" w:lineRule="auto"/>
      </w:pPr>
      <w:r w:rsidRPr="0088449D">
        <w:t>The Diabetes Prediction System uses Support Vector Machine (SVM) as the machine learning technique. SVM is a supervised learning algorithm that analyzes data and identifies patterns to make predictions. It is particularly well-suited for classification tasks, such as predicting the presence or absence of diabetes in this case.</w:t>
      </w:r>
    </w:p>
    <w:p w:rsidR="0088449D" w:rsidRPr="0088449D" w:rsidRDefault="0088449D" w:rsidP="0088449D">
      <w:pPr>
        <w:spacing w:line="360" w:lineRule="auto"/>
      </w:pPr>
      <w:r w:rsidRPr="0088449D">
        <w:t>SVM works by creating a hyperplane that separates the data into different classes based on their features. It aims to find the optimal hyperplane that maximizes the margin between classes, allowing for better generalization and accuracy in predictions. SVM can handle both linear and non-linear data by using different kernel functions to transform the data into higher-dimensional spaces.</w:t>
      </w:r>
    </w:p>
    <w:p w:rsidR="0088449D" w:rsidRPr="0088449D" w:rsidRDefault="0088449D" w:rsidP="0088449D">
      <w:pPr>
        <w:spacing w:line="360" w:lineRule="auto"/>
      </w:pPr>
      <w:r w:rsidRPr="0088449D">
        <w:t>In the Diabetes Prediction System, SVM is trained on a dataset that includes features such as pregnancies, glucose level, skin thickness, insulin level, BMI (body mass index), diabetes pedigree function, and age. These features are used to build a predictive model that can classify new instances as either diabetic or non-diabetic.</w:t>
      </w:r>
    </w:p>
    <w:p w:rsidR="0088449D" w:rsidRPr="0088449D" w:rsidRDefault="0088449D" w:rsidP="0088449D">
      <w:pPr>
        <w:spacing w:line="360" w:lineRule="auto"/>
      </w:pPr>
      <w:r w:rsidRPr="0088449D">
        <w:t>By using SVM, the system can learn complex relationships between the input features and the target variable (diabetes status). It can handle datasets with a high number of features and can adapt to different data distributions. SVM is known for its ability to handle both small and large datasets and provide robust predictions.</w:t>
      </w:r>
    </w:p>
    <w:p w:rsidR="0088449D" w:rsidRPr="0088449D" w:rsidRDefault="0088449D" w:rsidP="0088449D">
      <w:pPr>
        <w:spacing w:line="360" w:lineRule="auto"/>
      </w:pPr>
      <w:r w:rsidRPr="0088449D">
        <w:t>Overall, the use of SVM in the Diabetes Prediction System enables accurate classification of individuals based on their health parameters, facilitating early detection and proactive management of diabetes.</w:t>
      </w:r>
    </w:p>
    <w:p w:rsidR="0088449D" w:rsidRDefault="0088449D"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1E1D69" w:rsidRDefault="001E1D69" w:rsidP="00291428">
      <w:pPr>
        <w:rPr>
          <w:b/>
        </w:rPr>
      </w:pPr>
    </w:p>
    <w:p w:rsidR="00BD49F5" w:rsidRDefault="00BD49F5" w:rsidP="00291428">
      <w:pPr>
        <w:rPr>
          <w:b/>
        </w:rPr>
      </w:pPr>
    </w:p>
    <w:p w:rsidR="001E1D69" w:rsidRDefault="00FA126E" w:rsidP="00BD49F5">
      <w:pPr>
        <w:ind w:left="-360"/>
        <w:rPr>
          <w:b/>
        </w:rPr>
      </w:pPr>
      <w:r>
        <w:rPr>
          <w:b/>
        </w:rPr>
        <w:lastRenderedPageBreak/>
        <w:t xml:space="preserve">Dataset Used – </w:t>
      </w:r>
    </w:p>
    <w:p w:rsidR="00FA126E" w:rsidRDefault="00FA126E" w:rsidP="00291428">
      <w:pPr>
        <w:rPr>
          <w:b/>
        </w:rPr>
      </w:pPr>
    </w:p>
    <w:p w:rsidR="00FA126E" w:rsidRDefault="00FA126E" w:rsidP="00291428">
      <w:pPr>
        <w:rPr>
          <w:b/>
        </w:rPr>
      </w:pPr>
    </w:p>
    <w:p w:rsidR="00FA126E" w:rsidRDefault="00BD49F5" w:rsidP="00BD49F5">
      <w:pPr>
        <w:ind w:left="-360"/>
        <w:rPr>
          <w:b/>
        </w:rPr>
      </w:pPr>
      <w:r>
        <w:rPr>
          <w:b/>
          <w:noProof/>
        </w:rPr>
        <w:drawing>
          <wp:inline distT="0" distB="0" distL="0" distR="0">
            <wp:extent cx="6278384" cy="7108466"/>
            <wp:effectExtent l="19050" t="0" r="8116" b="0"/>
            <wp:docPr id="11" name="Picture 3" descr="C:\Users\win 8.1\Desktop\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html.jpg"/>
                    <pic:cNvPicPr>
                      <a:picLocks noChangeAspect="1" noChangeArrowheads="1"/>
                    </pic:cNvPicPr>
                  </pic:nvPicPr>
                  <pic:blipFill>
                    <a:blip r:embed="rId8"/>
                    <a:srcRect/>
                    <a:stretch>
                      <a:fillRect/>
                    </a:stretch>
                  </pic:blipFill>
                  <pic:spPr bwMode="auto">
                    <a:xfrm>
                      <a:off x="0" y="0"/>
                      <a:ext cx="6283602" cy="7114374"/>
                    </a:xfrm>
                    <a:prstGeom prst="rect">
                      <a:avLst/>
                    </a:prstGeom>
                    <a:noFill/>
                    <a:ln w="9525">
                      <a:noFill/>
                      <a:miter lim="800000"/>
                      <a:headEnd/>
                      <a:tailEnd/>
                    </a:ln>
                  </pic:spPr>
                </pic:pic>
              </a:graphicData>
            </a:graphic>
          </wp:inline>
        </w:drawing>
      </w:r>
    </w:p>
    <w:p w:rsidR="00FA126E" w:rsidRDefault="00FA126E" w:rsidP="00291428">
      <w:pPr>
        <w:rPr>
          <w:b/>
        </w:rPr>
      </w:pPr>
    </w:p>
    <w:p w:rsidR="00FA126E" w:rsidRDefault="00FA126E" w:rsidP="00291428">
      <w:pPr>
        <w:rPr>
          <w:b/>
        </w:rPr>
      </w:pPr>
    </w:p>
    <w:p w:rsidR="00FA126E" w:rsidRDefault="00FA126E" w:rsidP="00291428">
      <w:pPr>
        <w:rPr>
          <w:b/>
        </w:rPr>
      </w:pPr>
    </w:p>
    <w:p w:rsidR="00FA126E" w:rsidRDefault="00FA126E" w:rsidP="00291428">
      <w:pPr>
        <w:rPr>
          <w:b/>
        </w:rPr>
      </w:pPr>
    </w:p>
    <w:p w:rsidR="00FA126E" w:rsidRDefault="00FA126E" w:rsidP="00291428">
      <w:pPr>
        <w:rPr>
          <w:b/>
        </w:rPr>
      </w:pPr>
    </w:p>
    <w:p w:rsidR="00FA126E" w:rsidRDefault="00FA126E" w:rsidP="00291428">
      <w:pPr>
        <w:rPr>
          <w:b/>
        </w:rPr>
      </w:pPr>
    </w:p>
    <w:p w:rsidR="00FA126E" w:rsidRDefault="00FA126E" w:rsidP="00291428">
      <w:pPr>
        <w:rPr>
          <w:b/>
        </w:rPr>
      </w:pPr>
    </w:p>
    <w:p w:rsidR="00291428" w:rsidRDefault="00291428" w:rsidP="00291428">
      <w:r>
        <w:lastRenderedPageBreak/>
        <w:tab/>
      </w:r>
      <w:bookmarkStart w:id="4" w:name="chap5"/>
      <w:r>
        <w:t xml:space="preserve">           </w:t>
      </w:r>
    </w:p>
    <w:p w:rsidR="00291428" w:rsidRPr="00812535" w:rsidRDefault="00027435" w:rsidP="00812535">
      <w:pPr>
        <w:spacing w:line="360" w:lineRule="auto"/>
        <w:jc w:val="both"/>
        <w:rPr>
          <w:b/>
          <w:bCs/>
          <w:sz w:val="72"/>
        </w:rPr>
      </w:pPr>
      <w:r w:rsidRPr="00027435">
        <w:pict>
          <v:group id="_x0000_s1035" style="position:absolute;left:0;text-align:left;margin-left:13.25pt;margin-top:8.05pt;width:282.15pt;height:108pt;z-index:251621888;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sidR="00291428">
        <w:t xml:space="preserve">                       </w:t>
      </w:r>
      <w:r w:rsidR="006A1330" w:rsidRPr="00812535">
        <w:rPr>
          <w:b/>
          <w:bCs/>
          <w:sz w:val="96"/>
          <w:szCs w:val="96"/>
        </w:rPr>
        <w:t>C</w:t>
      </w:r>
      <w:r w:rsidR="006A1330" w:rsidRPr="00812535">
        <w:rPr>
          <w:b/>
          <w:bCs/>
          <w:sz w:val="52"/>
        </w:rPr>
        <w:t>HAPTER #</w:t>
      </w:r>
      <w:r w:rsidR="00291428" w:rsidRPr="00812535">
        <w:rPr>
          <w:b/>
          <w:bCs/>
          <w:sz w:val="72"/>
        </w:rPr>
        <w:t xml:space="preserve"> </w:t>
      </w:r>
      <w:bookmarkEnd w:id="4"/>
      <w:r w:rsidR="00CF3951" w:rsidRPr="00812535">
        <w:rPr>
          <w:b/>
          <w:bCs/>
          <w:sz w:val="72"/>
        </w:rPr>
        <w:t>5</w:t>
      </w:r>
    </w:p>
    <w:p w:rsidR="00291428" w:rsidRPr="00812535" w:rsidRDefault="00291428" w:rsidP="00812535">
      <w:pPr>
        <w:spacing w:line="360" w:lineRule="auto"/>
        <w:jc w:val="both"/>
        <w:rPr>
          <w:b/>
          <w:bCs/>
          <w:sz w:val="56"/>
          <w:szCs w:val="56"/>
          <w:u w:val="single"/>
        </w:rPr>
      </w:pPr>
      <w:r>
        <w:rPr>
          <w:rFonts w:ascii="Monotype Corsiva" w:hAnsi="Monotype Corsiva"/>
          <w:b/>
          <w:bCs/>
          <w:sz w:val="72"/>
        </w:rPr>
        <w:t xml:space="preserve">          </w:t>
      </w:r>
      <w:r w:rsidRPr="00812535">
        <w:rPr>
          <w:b/>
          <w:bCs/>
          <w:sz w:val="56"/>
          <w:szCs w:val="56"/>
          <w:u w:val="single"/>
        </w:rPr>
        <w:t>System Design</w:t>
      </w:r>
    </w:p>
    <w:p w:rsidR="00291428" w:rsidRDefault="00291428" w:rsidP="00291428">
      <w:pPr>
        <w:rPr>
          <w:rFonts w:ascii="Monotype Corsiva" w:hAnsi="Monotype Corsiva"/>
          <w:b/>
          <w:bCs/>
          <w:sz w:val="56"/>
          <w:szCs w:val="56"/>
        </w:rPr>
      </w:pPr>
    </w:p>
    <w:p w:rsidR="00291428" w:rsidRPr="00812535" w:rsidRDefault="00291428" w:rsidP="00812535">
      <w:pPr>
        <w:jc w:val="both"/>
        <w:rPr>
          <w:i/>
          <w:iCs/>
          <w:sz w:val="40"/>
          <w:u w:val="single"/>
        </w:rPr>
      </w:pPr>
      <w:r>
        <w:rPr>
          <w:rFonts w:ascii="Georgia" w:hAnsi="Georgia"/>
          <w:sz w:val="40"/>
        </w:rPr>
        <w:tab/>
      </w:r>
      <w:r w:rsidRPr="00812535">
        <w:rPr>
          <w:i/>
          <w:iCs/>
          <w:sz w:val="40"/>
          <w:u w:val="single"/>
        </w:rPr>
        <w:t xml:space="preserve">Contents: </w:t>
      </w:r>
    </w:p>
    <w:p w:rsidR="00291428" w:rsidRDefault="00291428" w:rsidP="00291428">
      <w:pPr>
        <w:rPr>
          <w:rFonts w:ascii="Georgia" w:hAnsi="Georgia"/>
          <w:i/>
          <w:iCs/>
          <w:sz w:val="40"/>
          <w:u w:val="single"/>
        </w:rPr>
      </w:pPr>
    </w:p>
    <w:p w:rsidR="00291428" w:rsidRDefault="00291428" w:rsidP="00777B5A">
      <w:pPr>
        <w:numPr>
          <w:ilvl w:val="0"/>
          <w:numId w:val="1"/>
        </w:numPr>
        <w:tabs>
          <w:tab w:val="left" w:pos="1800"/>
        </w:tabs>
        <w:spacing w:line="360" w:lineRule="auto"/>
        <w:ind w:left="1800" w:hanging="360"/>
        <w:jc w:val="both"/>
      </w:pPr>
      <w:r>
        <w:t>Use case diagram</w:t>
      </w:r>
    </w:p>
    <w:p w:rsidR="00291428" w:rsidRDefault="00291428" w:rsidP="00777B5A">
      <w:pPr>
        <w:numPr>
          <w:ilvl w:val="0"/>
          <w:numId w:val="1"/>
        </w:numPr>
        <w:tabs>
          <w:tab w:val="left" w:pos="1800"/>
        </w:tabs>
        <w:spacing w:line="360" w:lineRule="auto"/>
        <w:ind w:left="1800" w:hanging="360"/>
        <w:jc w:val="both"/>
      </w:pPr>
      <w:r>
        <w:t>Class Diagram</w:t>
      </w:r>
    </w:p>
    <w:p w:rsidR="00291428" w:rsidRDefault="00291428" w:rsidP="00777B5A">
      <w:pPr>
        <w:numPr>
          <w:ilvl w:val="0"/>
          <w:numId w:val="1"/>
        </w:numPr>
        <w:tabs>
          <w:tab w:val="left" w:pos="1800"/>
        </w:tabs>
        <w:spacing w:line="360" w:lineRule="auto"/>
        <w:ind w:left="1800" w:hanging="360"/>
        <w:jc w:val="both"/>
      </w:pPr>
      <w:r>
        <w:t>Sequence Diagram</w:t>
      </w:r>
    </w:p>
    <w:p w:rsidR="00291428" w:rsidRDefault="00291428" w:rsidP="00777B5A">
      <w:pPr>
        <w:numPr>
          <w:ilvl w:val="0"/>
          <w:numId w:val="1"/>
        </w:numPr>
        <w:tabs>
          <w:tab w:val="left" w:pos="1800"/>
        </w:tabs>
        <w:spacing w:line="360" w:lineRule="auto"/>
        <w:ind w:left="1800" w:hanging="360"/>
        <w:jc w:val="both"/>
      </w:pPr>
      <w: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91428" w:rsidRDefault="00291428" w:rsidP="00812535">
      <w:pPr>
        <w:spacing w:after="280" w:line="360" w:lineRule="auto"/>
        <w:jc w:val="both"/>
        <w:rPr>
          <w:rFonts w:ascii="Georgia" w:hAnsi="Georgia"/>
        </w:rPr>
      </w:pPr>
    </w:p>
    <w:p w:rsidR="00EC3B64" w:rsidRDefault="00EC3B64" w:rsidP="00812535">
      <w:pPr>
        <w:spacing w:after="280" w:line="360" w:lineRule="auto"/>
        <w:jc w:val="both"/>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210635" w:rsidRDefault="00210635" w:rsidP="00291428">
      <w:pPr>
        <w:spacing w:after="280" w:line="360" w:lineRule="auto"/>
        <w:rPr>
          <w:rFonts w:ascii="Georgia" w:hAnsi="Georgia"/>
        </w:rPr>
      </w:pPr>
    </w:p>
    <w:p w:rsidR="00210635" w:rsidRDefault="00291428" w:rsidP="00210635">
      <w:pPr>
        <w:tabs>
          <w:tab w:val="left" w:pos="2127"/>
        </w:tabs>
        <w:spacing w:after="280" w:line="360" w:lineRule="auto"/>
        <w:ind w:left="360" w:right="705"/>
        <w:jc w:val="both"/>
        <w:rPr>
          <w:rFonts w:eastAsia="TimesNewRoman"/>
          <w:bCs/>
        </w:rPr>
      </w:pPr>
      <w:r w:rsidRPr="00812535">
        <w:rPr>
          <w:b/>
          <w:bCs/>
          <w:sz w:val="26"/>
          <w:szCs w:val="26"/>
          <w:u w:val="single"/>
        </w:rPr>
        <w:lastRenderedPageBreak/>
        <w:t>Use Case Diagram:</w:t>
      </w:r>
      <w:r w:rsidR="00210635" w:rsidRPr="00210635">
        <w:rPr>
          <w:rFonts w:eastAsia="TimesNewRoman"/>
          <w:bCs/>
        </w:rPr>
        <w:t xml:space="preserve"> </w:t>
      </w:r>
    </w:p>
    <w:p w:rsidR="00210635" w:rsidRPr="00210635" w:rsidRDefault="00210635" w:rsidP="00777B5A">
      <w:pPr>
        <w:numPr>
          <w:ilvl w:val="0"/>
          <w:numId w:val="10"/>
        </w:numPr>
        <w:tabs>
          <w:tab w:val="left" w:pos="2127"/>
        </w:tabs>
        <w:spacing w:after="280" w:line="360" w:lineRule="auto"/>
        <w:ind w:right="705"/>
        <w:jc w:val="both"/>
        <w:rPr>
          <w:rFonts w:eastAsia="TimesNewRoman"/>
          <w:bCs/>
        </w:rPr>
      </w:pPr>
      <w:r w:rsidRPr="00210635">
        <w:rPr>
          <w:rFonts w:eastAsia="TimesNewRoman"/>
          <w:bCs/>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777B5A">
      <w:pPr>
        <w:numPr>
          <w:ilvl w:val="0"/>
          <w:numId w:val="10"/>
        </w:numPr>
        <w:tabs>
          <w:tab w:val="left" w:pos="2127"/>
        </w:tabs>
        <w:spacing w:after="280" w:line="360" w:lineRule="auto"/>
        <w:ind w:right="705"/>
        <w:jc w:val="both"/>
        <w:rPr>
          <w:rFonts w:eastAsia="TimesNewRoman"/>
          <w:bCs/>
        </w:rPr>
      </w:pPr>
      <w:r w:rsidRPr="00210635">
        <w:rPr>
          <w:rFonts w:eastAsia="TimesNewRoman"/>
          <w:bCs/>
        </w:rPr>
        <w:t>The main purpose is to show the interaction between the use cases and the actor.</w:t>
      </w:r>
      <w:r w:rsidRPr="00210635">
        <w:rPr>
          <w:rFonts w:eastAsia="TimesNewRoman"/>
          <w:bCs/>
          <w:lang w:val="en-IN"/>
        </w:rPr>
        <w:t xml:space="preserve"> </w:t>
      </w:r>
    </w:p>
    <w:p w:rsidR="00210635" w:rsidRPr="00210635" w:rsidRDefault="00210635" w:rsidP="00777B5A">
      <w:pPr>
        <w:numPr>
          <w:ilvl w:val="0"/>
          <w:numId w:val="10"/>
        </w:numPr>
        <w:tabs>
          <w:tab w:val="left" w:pos="2127"/>
        </w:tabs>
        <w:spacing w:after="280" w:line="360" w:lineRule="auto"/>
        <w:ind w:right="705"/>
        <w:jc w:val="both"/>
        <w:rPr>
          <w:rFonts w:eastAsia="TimesNewRoman"/>
          <w:bCs/>
        </w:rPr>
      </w:pPr>
      <w:r w:rsidRPr="00210635">
        <w:rPr>
          <w:rFonts w:eastAsia="TimesNewRoman"/>
          <w:bCs/>
        </w:rPr>
        <w:t>To represent the system requirement from user’s perspective.</w:t>
      </w:r>
      <w:r w:rsidRPr="00210635">
        <w:rPr>
          <w:rFonts w:eastAsia="TimesNewRoman"/>
          <w:bCs/>
          <w:lang w:val="en-IN"/>
        </w:rPr>
        <w:t xml:space="preserve"> </w:t>
      </w:r>
    </w:p>
    <w:p w:rsidR="00210635" w:rsidRPr="00210635" w:rsidRDefault="00210635" w:rsidP="00777B5A">
      <w:pPr>
        <w:numPr>
          <w:ilvl w:val="0"/>
          <w:numId w:val="10"/>
        </w:numPr>
        <w:tabs>
          <w:tab w:val="left" w:pos="2127"/>
        </w:tabs>
        <w:spacing w:after="280" w:line="360" w:lineRule="auto"/>
        <w:ind w:right="705"/>
        <w:jc w:val="both"/>
        <w:rPr>
          <w:rFonts w:eastAsia="TimesNewRoman"/>
          <w:bCs/>
        </w:rPr>
      </w:pPr>
      <w:r w:rsidRPr="00210635">
        <w:rPr>
          <w:rFonts w:eastAsia="TimesNewRoman"/>
          <w:bCs/>
        </w:rPr>
        <w:t>The use cases are the functions that are to be performed in the module.</w:t>
      </w:r>
      <w:r w:rsidRPr="00210635">
        <w:rPr>
          <w:rFonts w:eastAsia="TimesNewRoman"/>
          <w:bCs/>
          <w:lang w:val="en-IN"/>
        </w:rPr>
        <w:t xml:space="preserve"> </w:t>
      </w: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AB1E40" w:rsidRDefault="00AB1E40"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6A1330" w:rsidRDefault="006A1330" w:rsidP="006A1330">
      <w:pPr>
        <w:spacing w:line="360" w:lineRule="auto"/>
        <w:jc w:val="both"/>
        <w:rPr>
          <w:rFonts w:ascii="Calibri" w:hAnsi="Calibri" w:cs="Calibri"/>
          <w:b/>
          <w:sz w:val="28"/>
          <w:szCs w:val="28"/>
          <w:u w:val="single"/>
        </w:rPr>
      </w:pPr>
    </w:p>
    <w:p w:rsidR="006A1330" w:rsidRDefault="006A1330" w:rsidP="006A1330">
      <w:pPr>
        <w:spacing w:line="360" w:lineRule="auto"/>
        <w:jc w:val="both"/>
        <w:rPr>
          <w:rFonts w:ascii="Calibri" w:hAnsi="Calibri" w:cs="Calibri"/>
          <w:b/>
          <w:sz w:val="28"/>
          <w:szCs w:val="28"/>
          <w:u w:val="single"/>
        </w:rPr>
      </w:pPr>
    </w:p>
    <w:p w:rsidR="007F7520" w:rsidRDefault="007F7520" w:rsidP="006A1330">
      <w:pPr>
        <w:spacing w:line="360" w:lineRule="auto"/>
        <w:jc w:val="both"/>
        <w:rPr>
          <w:rFonts w:ascii="Calibri" w:hAnsi="Calibri" w:cs="Calibri"/>
          <w:b/>
          <w:sz w:val="28"/>
          <w:szCs w:val="28"/>
          <w:u w:val="single"/>
        </w:rPr>
      </w:pPr>
    </w:p>
    <w:p w:rsidR="007F7520" w:rsidRDefault="007F7520" w:rsidP="006A1330">
      <w:pPr>
        <w:spacing w:line="360" w:lineRule="auto"/>
        <w:jc w:val="both"/>
        <w:rPr>
          <w:rFonts w:ascii="Calibri" w:hAnsi="Calibri" w:cs="Calibri"/>
          <w:b/>
          <w:sz w:val="28"/>
          <w:szCs w:val="28"/>
          <w:u w:val="single"/>
        </w:rPr>
      </w:pPr>
    </w:p>
    <w:p w:rsidR="006A1330" w:rsidRPr="008D6C3F" w:rsidRDefault="006A1330" w:rsidP="006A1330">
      <w:pPr>
        <w:spacing w:line="360" w:lineRule="auto"/>
        <w:jc w:val="both"/>
        <w:rPr>
          <w:rFonts w:ascii="Calibri" w:hAnsi="Calibri" w:cs="Calibri"/>
          <w:b/>
          <w:sz w:val="28"/>
          <w:szCs w:val="28"/>
          <w:u w:val="single"/>
        </w:rPr>
      </w:pPr>
      <w:r w:rsidRPr="008D6C3F">
        <w:rPr>
          <w:rFonts w:ascii="Calibri" w:hAnsi="Calibri" w:cs="Calibri"/>
          <w:b/>
          <w:sz w:val="28"/>
          <w:szCs w:val="28"/>
          <w:u w:val="single"/>
        </w:rPr>
        <w:lastRenderedPageBreak/>
        <w:t>Use Case Diagram Admin</w:t>
      </w:r>
    </w:p>
    <w:p w:rsidR="006A1330" w:rsidRDefault="006A1330" w:rsidP="006A1330">
      <w:pPr>
        <w:spacing w:line="360" w:lineRule="auto"/>
        <w:jc w:val="both"/>
        <w:rPr>
          <w:rFonts w:ascii="Calibri" w:hAnsi="Calibri" w:cs="Calibri"/>
          <w:b/>
          <w:sz w:val="28"/>
          <w:szCs w:val="28"/>
        </w:rPr>
      </w:pPr>
    </w:p>
    <w:p w:rsidR="006A1330" w:rsidRDefault="006A1330" w:rsidP="006A1330">
      <w:pPr>
        <w:spacing w:line="360" w:lineRule="auto"/>
        <w:jc w:val="both"/>
        <w:rPr>
          <w:rFonts w:ascii="Calibri" w:hAnsi="Calibri" w:cs="Calibri"/>
          <w:b/>
          <w:sz w:val="28"/>
          <w:szCs w:val="28"/>
        </w:rPr>
      </w:pPr>
    </w:p>
    <w:p w:rsidR="006A1330" w:rsidRDefault="006A1330" w:rsidP="006A1330">
      <w:pPr>
        <w:spacing w:line="360" w:lineRule="auto"/>
        <w:jc w:val="both"/>
        <w:rPr>
          <w:rFonts w:ascii="Calibri" w:hAnsi="Calibri" w:cs="Calibri"/>
          <w:b/>
          <w:sz w:val="28"/>
          <w:szCs w:val="28"/>
        </w:rPr>
      </w:pP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oval id="Oval 46" o:spid="_x0000_s1485" style="position:absolute;left:0;text-align:left;margin-left:326.25pt;margin-top:7.7pt;width:151.5pt;height:38.25pt;z-index:251647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" strokeweight="2pt">
            <v:textbox>
              <w:txbxContent>
                <w:p w:rsidR="00ED35E8" w:rsidRPr="000F623A" w:rsidRDefault="00ED35E8" w:rsidP="006A1330">
                  <w:pPr>
                    <w:jc w:val="center"/>
                    <w:rPr>
                      <w:b/>
                    </w:rPr>
                  </w:pPr>
                  <w:r w:rsidRPr="000F623A">
                    <w:rPr>
                      <w:b/>
                    </w:rPr>
                    <w:t>Admin Dashboard</w:t>
                  </w:r>
                </w:p>
              </w:txbxContent>
            </v:textbox>
          </v:oval>
        </w:pict>
      </w: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shapetype id="_x0000_t32" coordsize="21600,21600" o:spt="32" o:oned="t" path="m,l21600,21600e" filled="f">
            <v:path arrowok="t" fillok="f" o:connecttype="none"/>
            <o:lock v:ext="edit" shapetype="t"/>
          </v:shapetype>
          <v:shape id="Straight Arrow Connector 54" o:spid="_x0000_s1491" type="#_x0000_t32" style="position:absolute;left:0;text-align:left;margin-left:84.75pt;margin-top:3.85pt;width:241.5pt;height:204.7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">
            <v:stroke endarrow="open"/>
          </v:shape>
        </w:pict>
      </w:r>
    </w:p>
    <w:p w:rsidR="006A1330" w:rsidRDefault="006A1330" w:rsidP="006A1330">
      <w:pPr>
        <w:spacing w:line="360" w:lineRule="auto"/>
        <w:jc w:val="both"/>
        <w:rPr>
          <w:rFonts w:ascii="Calibri" w:hAnsi="Calibri" w:cs="Calibri"/>
          <w:b/>
          <w:sz w:val="28"/>
          <w:szCs w:val="28"/>
        </w:rPr>
      </w:pP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oval id="Oval 47" o:spid="_x0000_s1486" style="position:absolute;left:0;text-align:left;margin-left:307.5pt;margin-top:11.05pt;width:196.5pt;height:59.25pt;z-index:25164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" strokeweight="2pt">
            <v:textbox>
              <w:txbxContent>
                <w:p w:rsidR="00ED35E8" w:rsidRPr="000F623A" w:rsidRDefault="00ED35E8" w:rsidP="006A1330">
                  <w:pPr>
                    <w:jc w:val="center"/>
                    <w:rPr>
                      <w:b/>
                    </w:rPr>
                  </w:pPr>
                  <w:r>
                    <w:rPr>
                      <w:b/>
                    </w:rPr>
                    <w:t>View Prediction Results History</w:t>
                  </w:r>
                </w:p>
              </w:txbxContent>
            </v:textbox>
          </v:oval>
        </w:pict>
      </w: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shape id="Straight Arrow Connector 55" o:spid="_x0000_s1492" type="#_x0000_t32" style="position:absolute;left:0;text-align:left;margin-left:84.75pt;margin-top:22.15pt;width:226.5pt;height:109.5pt;flip:y;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">
            <v:stroke endarrow="open"/>
          </v:shape>
        </w:pict>
      </w:r>
    </w:p>
    <w:p w:rsidR="006A1330" w:rsidRDefault="006A1330" w:rsidP="006A1330">
      <w:pPr>
        <w:spacing w:line="360" w:lineRule="auto"/>
        <w:jc w:val="both"/>
        <w:rPr>
          <w:rFonts w:ascii="Calibri" w:hAnsi="Calibri" w:cs="Calibri"/>
          <w:b/>
          <w:sz w:val="28"/>
          <w:szCs w:val="28"/>
        </w:rPr>
      </w:pP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oval id="Oval 48" o:spid="_x0000_s1487" style="position:absolute;left:0;text-align:left;margin-left:311.25pt;margin-top:10.65pt;width:188.25pt;height:51.75pt;z-index:251649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" strokeweight="2pt">
            <v:textbox>
              <w:txbxContent>
                <w:p w:rsidR="00ED35E8" w:rsidRPr="000F623A" w:rsidRDefault="00ED35E8" w:rsidP="006A1330">
                  <w:pPr>
                    <w:jc w:val="center"/>
                    <w:rPr>
                      <w:b/>
                    </w:rPr>
                  </w:pPr>
                  <w:r w:rsidRPr="000F623A">
                    <w:rPr>
                      <w:b/>
                    </w:rPr>
                    <w:t xml:space="preserve">Manage </w:t>
                  </w:r>
                  <w:r>
                    <w:rPr>
                      <w:b/>
                    </w:rPr>
                    <w:t>Reg. Users</w:t>
                  </w:r>
                </w:p>
                <w:p w:rsidR="00ED35E8" w:rsidRPr="000F623A" w:rsidRDefault="00ED35E8" w:rsidP="006A1330">
                  <w:pPr>
                    <w:jc w:val="center"/>
                    <w:rPr>
                      <w:b/>
                    </w:rPr>
                  </w:pPr>
                  <w:r w:rsidRPr="000F623A">
                    <w:rPr>
                      <w:b/>
                    </w:rPr>
                    <w:t>(</w:t>
                  </w:r>
                  <w:r>
                    <w:rPr>
                      <w:b/>
                    </w:rPr>
                    <w:t>View</w:t>
                  </w:r>
                  <w:r w:rsidRPr="000F623A">
                    <w:rPr>
                      <w:b/>
                    </w:rPr>
                    <w:t xml:space="preserve"> / </w:t>
                  </w:r>
                  <w:r>
                    <w:rPr>
                      <w:b/>
                    </w:rPr>
                    <w:t>D</w:t>
                  </w:r>
                  <w:r w:rsidRPr="000F623A">
                    <w:rPr>
                      <w:b/>
                    </w:rPr>
                    <w:t>elete)</w:t>
                  </w:r>
                </w:p>
              </w:txbxContent>
            </v:textbox>
          </v:oval>
        </w:pict>
      </w:r>
      <w:r>
        <w:rPr>
          <w:rFonts w:ascii="Calibri" w:hAnsi="Calibri" w:cs="Calibri"/>
          <w:b/>
          <w:noProof/>
          <w:sz w:val="28"/>
          <w:szCs w:val="2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1" o:spid="_x0000_s1480" type="#_x0000_t96" style="position:absolute;left:0;text-align:left;margin-left:-10.5pt;margin-top:.9pt;width:63.75pt;height:53.25pt;z-index:251642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" fillcolor="#4f81bd" strokecolor="#243f60" strokeweight="2pt"/>
        </w:pict>
      </w: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shape id="Straight Arrow Connector 56" o:spid="_x0000_s1493" type="#_x0000_t32" style="position:absolute;left:0;text-align:left;margin-left:84.75pt;margin-top:12.75pt;width:226.5pt;height:42pt;flip: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">
            <v:stroke endarrow="open"/>
          </v:shape>
        </w:pict>
      </w:r>
    </w:p>
    <w:p w:rsidR="006A1330" w:rsidRPr="000F623A"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line id="Straight Connector 42" o:spid="_x0000_s1481" style="position:absolute;left:0;text-align:left;z-index:251643392;visibility:visible" from="22.5pt,2.9pt" to="22.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" strokecolor="#4579b8"/>
        </w:pict>
      </w:r>
    </w:p>
    <w:p w:rsidR="006A1330" w:rsidRPr="001A4644" w:rsidRDefault="00027435" w:rsidP="006A1330">
      <w:pPr>
        <w:pStyle w:val="PlainText"/>
        <w:rPr>
          <w:rFonts w:ascii="Calibri" w:hAnsi="Calibri" w:cs="Calibri"/>
          <w:sz w:val="28"/>
          <w:szCs w:val="28"/>
        </w:rPr>
      </w:pPr>
      <w:r w:rsidRPr="00027435">
        <w:rPr>
          <w:rFonts w:ascii="Calibri" w:hAnsi="Calibri" w:cs="Calibri"/>
          <w:b/>
          <w:noProof/>
          <w:sz w:val="28"/>
          <w:szCs w:val="28"/>
        </w:rPr>
        <w:pict>
          <v:oval id="Oval 51" o:spid="_x0000_s1490" style="position:absolute;margin-left:315pt;margin-top:12.5pt;width:162.75pt;height:38.25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" strokeweight="2pt">
            <v:textbox style="mso-next-textbox:#Oval 51">
              <w:txbxContent>
                <w:p w:rsidR="00ED35E8" w:rsidRPr="000F623A" w:rsidRDefault="00ED35E8" w:rsidP="006A1330">
                  <w:pPr>
                    <w:jc w:val="center"/>
                    <w:rPr>
                      <w:b/>
                    </w:rPr>
                  </w:pPr>
                  <w:r w:rsidRPr="000F623A">
                    <w:rPr>
                      <w:b/>
                    </w:rPr>
                    <w:t>Change Password</w:t>
                  </w:r>
                </w:p>
              </w:txbxContent>
            </v:textbox>
          </v:oval>
        </w:pict>
      </w:r>
      <w:r w:rsidRPr="00027435">
        <w:rPr>
          <w:rFonts w:ascii="Calibri" w:hAnsi="Calibri" w:cs="Calibri"/>
          <w:b/>
          <w:noProof/>
          <w:sz w:val="28"/>
          <w:szCs w:val="28"/>
        </w:rPr>
        <w:pict>
          <v:shape id="Straight Arrow Connector 58" o:spid="_x0000_s1495" type="#_x0000_t32" style="position:absolute;margin-left:84.75pt;margin-top:3.5pt;width:231pt;height:101.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">
            <v:stroke endarrow="open"/>
          </v:shape>
        </w:pict>
      </w:r>
      <w:r w:rsidRPr="00027435">
        <w:rPr>
          <w:rFonts w:ascii="Calibri" w:hAnsi="Calibri" w:cs="Calibri"/>
          <w:b/>
          <w:noProof/>
          <w:sz w:val="28"/>
          <w:szCs w:val="28"/>
        </w:rPr>
        <w:pict>
          <v:shape id="Straight Arrow Connector 57" o:spid="_x0000_s1494" type="#_x0000_t32" style="position:absolute;margin-left:84.75pt;margin-top:3.5pt;width:226.5pt;height:30.7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">
            <v:stroke endarrow="open"/>
          </v:shape>
        </w:pict>
      </w:r>
      <w:r>
        <w:rPr>
          <w:rFonts w:ascii="Calibri" w:hAnsi="Calibri" w:cs="Calibri"/>
          <w:noProof/>
          <w:sz w:val="28"/>
          <w:szCs w:val="28"/>
        </w:rPr>
        <w:pict>
          <v:line id="Straight Connector 45" o:spid="_x0000_s1484" style="position:absolute;z-index:251646464;visibility:visible" from="22.5pt,11.75pt" to="53.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" strokecolor="#4579b8"/>
        </w:pict>
      </w:r>
      <w:r>
        <w:rPr>
          <w:rFonts w:ascii="Calibri" w:hAnsi="Calibri" w:cs="Calibri"/>
          <w:noProof/>
          <w:sz w:val="28"/>
          <w:szCs w:val="28"/>
        </w:rPr>
        <w:pict>
          <v:line id="Straight Connector 44" o:spid="_x0000_s1483" style="position:absolute;flip:x;z-index:251645440;visibility:visible" from="-3.75pt,11.75pt" to="2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" strokecolor="#4579b8"/>
        </w:pict>
      </w:r>
      <w:r>
        <w:rPr>
          <w:rFonts w:ascii="Calibri" w:hAnsi="Calibri" w:cs="Calibri"/>
          <w:noProof/>
          <w:sz w:val="28"/>
          <w:szCs w:val="28"/>
        </w:rPr>
        <w:pict>
          <v:line id="Straight Connector 43" o:spid="_x0000_s1482" style="position:absolute;flip:y;z-index:251644416;visibility:visible" from="-10.5pt,11pt" to="5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" strokecolor="#4579b8"/>
        </w:pict>
      </w:r>
    </w:p>
    <w:p w:rsidR="006A1330" w:rsidRDefault="006A1330" w:rsidP="006A1330">
      <w:pPr>
        <w:pStyle w:val="PlainText"/>
        <w:rPr>
          <w:rFonts w:ascii="Verdana" w:hAnsi="Verdana"/>
        </w:rPr>
      </w:pPr>
    </w:p>
    <w:p w:rsidR="006A1330" w:rsidRDefault="006A1330" w:rsidP="006A1330">
      <w:pPr>
        <w:pStyle w:val="PlainText"/>
        <w:rPr>
          <w:rFonts w:ascii="Verdana" w:hAnsi="Verdana"/>
        </w:rPr>
      </w:pPr>
    </w:p>
    <w:p w:rsidR="006A1330" w:rsidRDefault="006A1330" w:rsidP="006A1330">
      <w:pPr>
        <w:pStyle w:val="PlainText"/>
        <w:rPr>
          <w:rFonts w:ascii="Verdana" w:hAnsi="Verdana"/>
        </w:rPr>
      </w:pPr>
    </w:p>
    <w:p w:rsidR="006A1330" w:rsidRPr="008D6C3F" w:rsidRDefault="006A1330" w:rsidP="006A1330">
      <w:pPr>
        <w:rPr>
          <w:rFonts w:ascii="Calibri" w:hAnsi="Calibri" w:cs="Calibri"/>
          <w:b/>
          <w:sz w:val="32"/>
          <w:u w:val="single"/>
        </w:rPr>
      </w:pPr>
      <w:r w:rsidRPr="008D6C3F">
        <w:rPr>
          <w:rFonts w:ascii="Calibri" w:hAnsi="Calibri" w:cs="Calibri"/>
          <w:b/>
          <w:sz w:val="32"/>
          <w:u w:val="single"/>
        </w:rPr>
        <w:t>Admin</w:t>
      </w:r>
    </w:p>
    <w:p w:rsidR="006A1330" w:rsidRPr="001A4644" w:rsidRDefault="00027435" w:rsidP="006A1330">
      <w:pPr>
        <w:jc w:val="center"/>
        <w:rPr>
          <w:rFonts w:ascii="Calibri" w:hAnsi="Calibri" w:cs="Calibri"/>
          <w:b/>
          <w:sz w:val="40"/>
          <w:u w:val="single"/>
        </w:rPr>
      </w:pPr>
      <w:r>
        <w:rPr>
          <w:rFonts w:ascii="Calibri" w:hAnsi="Calibri" w:cs="Calibri"/>
          <w:b/>
          <w:noProof/>
          <w:sz w:val="40"/>
          <w:u w:val="single"/>
        </w:rPr>
        <w:pict>
          <v:oval id="_x0000_s1533" style="position:absolute;left:0;text-align:left;margin-left:320.15pt;margin-top:11.9pt;width:162.75pt;height:38.25pt;z-index:251695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" strokeweight="2pt">
            <v:textbox style="mso-next-textbox:#_x0000_s1533">
              <w:txbxContent>
                <w:p w:rsidR="00ED35E8" w:rsidRPr="000F623A" w:rsidRDefault="00ED35E8" w:rsidP="001F0A36">
                  <w:pPr>
                    <w:jc w:val="center"/>
                    <w:rPr>
                      <w:b/>
                    </w:rPr>
                  </w:pPr>
                  <w:r>
                    <w:rPr>
                      <w:b/>
                    </w:rPr>
                    <w:t>Logout</w:t>
                  </w:r>
                </w:p>
              </w:txbxContent>
            </v:textbox>
          </v:oval>
        </w:pict>
      </w:r>
    </w:p>
    <w:p w:rsidR="006A1330" w:rsidRDefault="006A1330" w:rsidP="006A1330">
      <w:pPr>
        <w:pStyle w:val="BodyText2"/>
        <w:jc w:val="center"/>
        <w:rPr>
          <w:rFonts w:ascii="Calibri" w:hAnsi="Calibri" w:cs="Calibri"/>
          <w:b/>
          <w:sz w:val="40"/>
          <w:u w:val="single"/>
        </w:rPr>
      </w:pPr>
    </w:p>
    <w:p w:rsidR="006A1330" w:rsidRPr="001A4644" w:rsidRDefault="006A1330" w:rsidP="006A1330">
      <w:pPr>
        <w:pStyle w:val="BodyText2"/>
        <w:jc w:val="center"/>
        <w:rPr>
          <w:rFonts w:ascii="Calibri" w:hAnsi="Calibri" w:cs="Calibri"/>
          <w:b/>
          <w:sz w:val="40"/>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r>
        <w:rPr>
          <w:rFonts w:ascii="Calibri" w:hAnsi="Calibri" w:cs="Calibri"/>
          <w:sz w:val="18"/>
          <w:u w:val="single"/>
        </w:rPr>
        <w:softHyphen/>
      </w:r>
      <w:r>
        <w:rPr>
          <w:rFonts w:ascii="Calibri" w:hAnsi="Calibri" w:cs="Calibri"/>
          <w:sz w:val="18"/>
          <w:u w:val="single"/>
        </w:rPr>
        <w:softHyphen/>
      </w:r>
      <w:r>
        <w:rPr>
          <w:rFonts w:ascii="Calibri" w:hAnsi="Calibri" w:cs="Calibri"/>
          <w:sz w:val="18"/>
          <w:u w:val="single"/>
        </w:rPr>
        <w:softHyphen/>
      </w: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spacing w:line="360" w:lineRule="auto"/>
        <w:jc w:val="both"/>
        <w:rPr>
          <w:rFonts w:ascii="Calibri" w:hAnsi="Calibri" w:cs="Calibri"/>
          <w:b/>
          <w:sz w:val="28"/>
          <w:szCs w:val="28"/>
          <w:u w:val="single"/>
        </w:rPr>
      </w:pPr>
    </w:p>
    <w:p w:rsidR="006A1330" w:rsidRDefault="006A1330" w:rsidP="006A1330">
      <w:pPr>
        <w:spacing w:line="360" w:lineRule="auto"/>
        <w:jc w:val="both"/>
        <w:rPr>
          <w:rFonts w:ascii="Calibri" w:hAnsi="Calibri" w:cs="Calibri"/>
          <w:b/>
          <w:sz w:val="28"/>
          <w:szCs w:val="28"/>
          <w:u w:val="single"/>
        </w:rPr>
      </w:pPr>
    </w:p>
    <w:p w:rsidR="006A1330" w:rsidRDefault="006A1330" w:rsidP="006A1330">
      <w:pPr>
        <w:spacing w:line="360" w:lineRule="auto"/>
        <w:jc w:val="both"/>
        <w:rPr>
          <w:rFonts w:ascii="Calibri" w:hAnsi="Calibri" w:cs="Calibri"/>
          <w:b/>
          <w:sz w:val="28"/>
          <w:szCs w:val="28"/>
          <w:u w:val="single"/>
        </w:rPr>
      </w:pPr>
    </w:p>
    <w:p w:rsidR="006A1330" w:rsidRPr="00C62187" w:rsidRDefault="006A1330" w:rsidP="006A1330">
      <w:pPr>
        <w:spacing w:line="360" w:lineRule="auto"/>
        <w:jc w:val="both"/>
        <w:rPr>
          <w:rFonts w:ascii="Calibri" w:hAnsi="Calibri" w:cs="Calibri"/>
          <w:b/>
          <w:sz w:val="28"/>
          <w:szCs w:val="28"/>
          <w:u w:val="single"/>
        </w:rPr>
      </w:pPr>
      <w:r w:rsidRPr="008D6C3F">
        <w:rPr>
          <w:rFonts w:ascii="Calibri" w:hAnsi="Calibri" w:cs="Calibri"/>
          <w:b/>
          <w:sz w:val="28"/>
          <w:szCs w:val="28"/>
          <w:u w:val="single"/>
        </w:rPr>
        <w:t xml:space="preserve">Use Case Diagram </w:t>
      </w:r>
      <w:r w:rsidR="001F0A36">
        <w:rPr>
          <w:rFonts w:ascii="Calibri" w:hAnsi="Calibri" w:cs="Calibri"/>
          <w:b/>
          <w:sz w:val="28"/>
          <w:szCs w:val="28"/>
          <w:u w:val="single"/>
        </w:rPr>
        <w:t>- User</w:t>
      </w:r>
    </w:p>
    <w:p w:rsidR="006A1330" w:rsidRDefault="006A1330" w:rsidP="006A1330">
      <w:pPr>
        <w:spacing w:line="360" w:lineRule="auto"/>
        <w:jc w:val="both"/>
        <w:rPr>
          <w:rFonts w:ascii="Calibri" w:hAnsi="Calibri" w:cs="Calibri"/>
          <w:b/>
          <w:sz w:val="28"/>
          <w:szCs w:val="28"/>
        </w:rPr>
      </w:pPr>
    </w:p>
    <w:p w:rsidR="006A1330" w:rsidRDefault="006A1330" w:rsidP="006A1330">
      <w:pPr>
        <w:spacing w:line="360" w:lineRule="auto"/>
        <w:jc w:val="both"/>
        <w:rPr>
          <w:rFonts w:ascii="Calibri" w:hAnsi="Calibri" w:cs="Calibri"/>
          <w:b/>
          <w:sz w:val="28"/>
          <w:szCs w:val="28"/>
        </w:rPr>
      </w:pPr>
    </w:p>
    <w:p w:rsidR="006A1330" w:rsidRDefault="006A1330" w:rsidP="006A1330">
      <w:pPr>
        <w:spacing w:line="360" w:lineRule="auto"/>
        <w:jc w:val="both"/>
        <w:rPr>
          <w:rFonts w:ascii="Calibri" w:hAnsi="Calibri" w:cs="Calibri"/>
          <w:b/>
          <w:sz w:val="28"/>
          <w:szCs w:val="28"/>
        </w:rPr>
      </w:pP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oval id="Oval 60" o:spid="_x0000_s1502" style="position:absolute;left:0;text-align:left;margin-left:311.25pt;margin-top:19.55pt;width:186pt;height:54pt;z-index:251664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" strokeweight="2pt">
            <v:textbox>
              <w:txbxContent>
                <w:p w:rsidR="00ED35E8" w:rsidRDefault="00ED35E8" w:rsidP="006A1330">
                  <w:pPr>
                    <w:jc w:val="center"/>
                    <w:rPr>
                      <w:b/>
                    </w:rPr>
                  </w:pPr>
                  <w:r>
                    <w:rPr>
                      <w:b/>
                    </w:rPr>
                    <w:t>Edit Profile</w:t>
                  </w:r>
                </w:p>
                <w:p w:rsidR="00ED35E8" w:rsidRPr="000F623A" w:rsidRDefault="00ED35E8" w:rsidP="006A1330">
                  <w:pPr>
                    <w:jc w:val="center"/>
                    <w:rPr>
                      <w:b/>
                    </w:rPr>
                  </w:pPr>
                  <w:r>
                    <w:rPr>
                      <w:b/>
                    </w:rPr>
                    <w:t>(Update)</w:t>
                  </w:r>
                </w:p>
              </w:txbxContent>
            </v:textbox>
          </v:oval>
        </w:pict>
      </w: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shape id="Straight Arrow Connector 63" o:spid="_x0000_s1506" type="#_x0000_t32" style="position:absolute;left:0;text-align:left;margin-left:84.75pt;margin-top:22.15pt;width:226.5pt;height:109.5pt;flip:y;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">
            <v:stroke endarrow="open"/>
          </v:shape>
        </w:pict>
      </w:r>
    </w:p>
    <w:p w:rsidR="006A1330" w:rsidRDefault="006A1330" w:rsidP="006A1330">
      <w:pPr>
        <w:spacing w:line="360" w:lineRule="auto"/>
        <w:jc w:val="both"/>
        <w:rPr>
          <w:rFonts w:ascii="Calibri" w:hAnsi="Calibri" w:cs="Calibri"/>
          <w:b/>
          <w:sz w:val="28"/>
          <w:szCs w:val="28"/>
        </w:rPr>
      </w:pP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oval id="Oval 62" o:spid="_x0000_s1503" style="position:absolute;left:0;text-align:left;margin-left:311.25pt;margin-top:9.15pt;width:196.5pt;height:59.2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" strokeweight="2pt">
            <v:textbox>
              <w:txbxContent>
                <w:p w:rsidR="00ED35E8" w:rsidRPr="000F623A" w:rsidRDefault="00ED35E8" w:rsidP="006A1330">
                  <w:pPr>
                    <w:jc w:val="center"/>
                    <w:rPr>
                      <w:b/>
                    </w:rPr>
                  </w:pPr>
                  <w:r>
                    <w:rPr>
                      <w:b/>
                    </w:rPr>
                    <w:t>Change Password</w:t>
                  </w:r>
                </w:p>
              </w:txbxContent>
            </v:textbox>
          </v:oval>
        </w:pict>
      </w:r>
      <w:r>
        <w:rPr>
          <w:rFonts w:ascii="Calibri" w:hAnsi="Calibri" w:cs="Calibri"/>
          <w:b/>
          <w:noProof/>
          <w:sz w:val="28"/>
          <w:szCs w:val="28"/>
        </w:rPr>
        <w:pict>
          <v:shape id="Smiley Face 65" o:spid="_x0000_s1497" type="#_x0000_t96" style="position:absolute;left:0;text-align:left;margin-left:-10.5pt;margin-top:.9pt;width:63.75pt;height:53.25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" fillcolor="#4f81bd" strokecolor="#243f60" strokeweight="2pt"/>
        </w:pict>
      </w:r>
    </w:p>
    <w:p w:rsidR="006A1330"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shape id="Straight Arrow Connector 66" o:spid="_x0000_s1507" type="#_x0000_t32" style="position:absolute;left:0;text-align:left;margin-left:84.75pt;margin-top:12.75pt;width:226.5pt;height:42pt;flip:y;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">
            <v:stroke endarrow="open"/>
          </v:shape>
        </w:pict>
      </w:r>
    </w:p>
    <w:p w:rsidR="006A1330" w:rsidRPr="000F623A" w:rsidRDefault="00027435" w:rsidP="006A1330">
      <w:pPr>
        <w:spacing w:line="360" w:lineRule="auto"/>
        <w:jc w:val="both"/>
        <w:rPr>
          <w:rFonts w:ascii="Calibri" w:hAnsi="Calibri" w:cs="Calibri"/>
          <w:b/>
          <w:sz w:val="28"/>
          <w:szCs w:val="28"/>
        </w:rPr>
      </w:pPr>
      <w:r>
        <w:rPr>
          <w:rFonts w:ascii="Calibri" w:hAnsi="Calibri" w:cs="Calibri"/>
          <w:b/>
          <w:noProof/>
          <w:sz w:val="28"/>
          <w:szCs w:val="28"/>
        </w:rPr>
        <w:pict>
          <v:line id="Straight Connector 67" o:spid="_x0000_s1498" style="position:absolute;left:0;text-align:left;z-index:251660800;visibility:visible" from="22.5pt,2.9pt" to="22.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" strokecolor="#4579b8"/>
        </w:pict>
      </w:r>
    </w:p>
    <w:p w:rsidR="006A1330" w:rsidRPr="001A4644" w:rsidRDefault="00027435" w:rsidP="006A1330">
      <w:pPr>
        <w:pStyle w:val="PlainText"/>
        <w:rPr>
          <w:rFonts w:ascii="Calibri" w:hAnsi="Calibri" w:cs="Calibri"/>
          <w:sz w:val="28"/>
          <w:szCs w:val="28"/>
        </w:rPr>
      </w:pPr>
      <w:r w:rsidRPr="00027435">
        <w:rPr>
          <w:rFonts w:ascii="Calibri" w:hAnsi="Calibri" w:cs="Calibri"/>
          <w:b/>
          <w:noProof/>
          <w:sz w:val="28"/>
          <w:szCs w:val="28"/>
        </w:rPr>
        <w:pict>
          <v:shape id="_x0000_s1535" type="#_x0000_t32" style="position:absolute;margin-left:84.75pt;margin-top:3.5pt;width:243pt;height:165.9pt;z-index:251696640;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" adj="10800,-57640,-14948">
            <v:stroke endarrow="open"/>
          </v:shape>
        </w:pict>
      </w:r>
      <w:r w:rsidRPr="00027435">
        <w:rPr>
          <w:rFonts w:ascii="Calibri" w:hAnsi="Calibri" w:cs="Calibri"/>
          <w:b/>
          <w:noProof/>
          <w:sz w:val="28"/>
          <w:szCs w:val="28"/>
        </w:rPr>
        <w:pict>
          <v:oval id="Oval 64" o:spid="_x0000_s1504" style="position:absolute;margin-left:307.5pt;margin-top:10.25pt;width:188.25pt;height:51.75pt;z-index:25166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" strokeweight="2pt">
            <v:textbox style="mso-next-textbox:#Oval 64">
              <w:txbxContent>
                <w:p w:rsidR="00ED35E8" w:rsidRPr="000F623A" w:rsidRDefault="00ED35E8" w:rsidP="006A1330">
                  <w:pPr>
                    <w:jc w:val="center"/>
                    <w:rPr>
                      <w:b/>
                    </w:rPr>
                  </w:pPr>
                  <w:r>
                    <w:rPr>
                      <w:b/>
                    </w:rPr>
                    <w:t>Prediction</w:t>
                  </w:r>
                </w:p>
              </w:txbxContent>
            </v:textbox>
          </v:oval>
        </w:pict>
      </w:r>
      <w:r w:rsidRPr="00027435">
        <w:rPr>
          <w:rFonts w:ascii="Calibri" w:hAnsi="Calibri" w:cs="Calibri"/>
          <w:b/>
          <w:noProof/>
          <w:sz w:val="28"/>
          <w:szCs w:val="28"/>
        </w:rPr>
        <w:pict>
          <v:shape id="Straight Arrow Connector 69" o:spid="_x0000_s1509" type="#_x0000_t32" style="position:absolute;margin-left:84.75pt;margin-top:3.5pt;width:231pt;height:101.2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">
            <v:stroke endarrow="open"/>
          </v:shape>
        </w:pict>
      </w:r>
      <w:r w:rsidRPr="00027435">
        <w:rPr>
          <w:rFonts w:ascii="Calibri" w:hAnsi="Calibri" w:cs="Calibri"/>
          <w:b/>
          <w:noProof/>
          <w:sz w:val="28"/>
          <w:szCs w:val="28"/>
        </w:rPr>
        <w:pict>
          <v:shape id="Straight Arrow Connector 70" o:spid="_x0000_s1508" type="#_x0000_t32" style="position:absolute;margin-left:84.75pt;margin-top:3.5pt;width:226.5pt;height:30.7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">
            <v:stroke endarrow="open"/>
          </v:shape>
        </w:pict>
      </w:r>
      <w:r>
        <w:rPr>
          <w:rFonts w:ascii="Calibri" w:hAnsi="Calibri" w:cs="Calibri"/>
          <w:noProof/>
          <w:sz w:val="28"/>
          <w:szCs w:val="28"/>
        </w:rPr>
        <w:pict>
          <v:line id="Straight Connector 72" o:spid="_x0000_s1501" style="position:absolute;z-index:251663872;visibility:visible" from="22.5pt,11.75pt" to="53.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" strokecolor="#4579b8"/>
        </w:pict>
      </w:r>
      <w:r>
        <w:rPr>
          <w:rFonts w:ascii="Calibri" w:hAnsi="Calibri" w:cs="Calibri"/>
          <w:noProof/>
          <w:sz w:val="28"/>
          <w:szCs w:val="28"/>
        </w:rPr>
        <w:pict>
          <v:line id="Straight Connector 73" o:spid="_x0000_s1500" style="position:absolute;flip:x;z-index:251662848;visibility:visible" from="-3.75pt,11.75pt" to="2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" strokecolor="#4579b8"/>
        </w:pict>
      </w:r>
      <w:r>
        <w:rPr>
          <w:rFonts w:ascii="Calibri" w:hAnsi="Calibri" w:cs="Calibri"/>
          <w:noProof/>
          <w:sz w:val="28"/>
          <w:szCs w:val="28"/>
        </w:rPr>
        <w:pict>
          <v:line id="Straight Connector 74" o:spid="_x0000_s1499" style="position:absolute;flip:y;z-index:251661824;visibility:visible" from="-10.5pt,11pt" to="5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" strokecolor="#4579b8"/>
        </w:pict>
      </w:r>
    </w:p>
    <w:p w:rsidR="006A1330" w:rsidRDefault="006A1330" w:rsidP="006A1330">
      <w:pPr>
        <w:pStyle w:val="PlainText"/>
        <w:rPr>
          <w:rFonts w:ascii="Verdana" w:hAnsi="Verdana"/>
        </w:rPr>
      </w:pPr>
    </w:p>
    <w:p w:rsidR="006A1330" w:rsidRDefault="006A1330" w:rsidP="006A1330">
      <w:pPr>
        <w:pStyle w:val="PlainText"/>
        <w:rPr>
          <w:rFonts w:ascii="Verdana" w:hAnsi="Verdana"/>
        </w:rPr>
      </w:pPr>
    </w:p>
    <w:p w:rsidR="006A1330" w:rsidRDefault="006A1330" w:rsidP="006A1330">
      <w:pPr>
        <w:pStyle w:val="PlainText"/>
        <w:rPr>
          <w:rFonts w:ascii="Verdana" w:hAnsi="Verdana"/>
        </w:rPr>
      </w:pPr>
    </w:p>
    <w:p w:rsidR="006A1330" w:rsidRPr="008D6C3F" w:rsidRDefault="00DD59D3" w:rsidP="006A1330">
      <w:pPr>
        <w:rPr>
          <w:rFonts w:ascii="Calibri" w:hAnsi="Calibri" w:cs="Calibri"/>
          <w:b/>
          <w:sz w:val="32"/>
          <w:u w:val="single"/>
        </w:rPr>
      </w:pPr>
      <w:r>
        <w:rPr>
          <w:rFonts w:ascii="Calibri" w:hAnsi="Calibri" w:cs="Calibri"/>
          <w:b/>
          <w:sz w:val="32"/>
          <w:u w:val="single"/>
        </w:rPr>
        <w:t>User</w:t>
      </w:r>
    </w:p>
    <w:p w:rsidR="006A1330" w:rsidRPr="001A4644" w:rsidRDefault="00027435" w:rsidP="006A1330">
      <w:pPr>
        <w:jc w:val="center"/>
        <w:rPr>
          <w:rFonts w:ascii="Calibri" w:hAnsi="Calibri" w:cs="Calibri"/>
          <w:b/>
          <w:sz w:val="40"/>
          <w:u w:val="single"/>
        </w:rPr>
      </w:pPr>
      <w:r w:rsidRPr="00027435">
        <w:rPr>
          <w:rFonts w:ascii="Calibri" w:hAnsi="Calibri" w:cs="Calibri"/>
          <w:b/>
          <w:noProof/>
          <w:sz w:val="28"/>
          <w:szCs w:val="28"/>
        </w:rPr>
        <w:pict>
          <v:oval id="Oval 71" o:spid="_x0000_s1505" style="position:absolute;left:0;text-align:left;margin-left:315.75pt;margin-top:3.2pt;width:189pt;height:5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" strokeweight="2pt">
            <v:textbox>
              <w:txbxContent>
                <w:p w:rsidR="00ED35E8" w:rsidRPr="000F623A" w:rsidRDefault="00ED35E8" w:rsidP="00BD49F5">
                  <w:pPr>
                    <w:jc w:val="center"/>
                    <w:rPr>
                      <w:b/>
                    </w:rPr>
                  </w:pPr>
                  <w:r>
                    <w:rPr>
                      <w:b/>
                    </w:rPr>
                    <w:t>View Prediction Results History</w:t>
                  </w:r>
                </w:p>
              </w:txbxContent>
            </v:textbox>
          </v:oval>
        </w:pict>
      </w:r>
    </w:p>
    <w:p w:rsidR="006A1330" w:rsidRDefault="00027435" w:rsidP="006A1330">
      <w:pPr>
        <w:pStyle w:val="BodyText2"/>
        <w:jc w:val="center"/>
        <w:rPr>
          <w:rFonts w:ascii="Calibri" w:hAnsi="Calibri" w:cs="Calibri"/>
          <w:b/>
          <w:sz w:val="40"/>
          <w:u w:val="single"/>
        </w:rPr>
      </w:pPr>
      <w:r>
        <w:rPr>
          <w:rFonts w:ascii="Calibri" w:hAnsi="Calibri" w:cs="Calibri"/>
          <w:b/>
          <w:noProof/>
          <w:sz w:val="40"/>
          <w:u w:val="single"/>
        </w:rPr>
        <w:pict>
          <v:oval id="_x0000_s1536" style="position:absolute;left:0;text-align:left;margin-left:327.75pt;margin-top:48.95pt;width:189pt;height:54pt;z-index:251697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" strokeweight="2pt">
            <v:textbox>
              <w:txbxContent>
                <w:p w:rsidR="00ED35E8" w:rsidRPr="000F623A" w:rsidRDefault="00ED35E8" w:rsidP="00DD59D3">
                  <w:pPr>
                    <w:ind w:firstLine="720"/>
                    <w:rPr>
                      <w:b/>
                    </w:rPr>
                  </w:pPr>
                  <w:r>
                    <w:rPr>
                      <w:b/>
                    </w:rPr>
                    <w:t>Logout</w:t>
                  </w:r>
                </w:p>
              </w:txbxContent>
            </v:textbox>
          </v:oval>
        </w:pict>
      </w:r>
    </w:p>
    <w:p w:rsidR="006A1330" w:rsidRPr="001A4644" w:rsidRDefault="006A1330" w:rsidP="006A1330">
      <w:pPr>
        <w:pStyle w:val="BodyText2"/>
        <w:jc w:val="center"/>
        <w:rPr>
          <w:rFonts w:ascii="Calibri" w:hAnsi="Calibri" w:cs="Calibri"/>
          <w:b/>
          <w:sz w:val="40"/>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rPr>
          <w:rFonts w:ascii="Calibri" w:hAnsi="Calibri" w:cs="Calibri"/>
          <w:sz w:val="1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BB235B" w:rsidRDefault="009B0774" w:rsidP="00BB235B">
      <w:pPr>
        <w:tabs>
          <w:tab w:val="left" w:pos="4254"/>
        </w:tabs>
        <w:spacing w:after="280" w:line="360" w:lineRule="auto"/>
        <w:ind w:left="-270" w:right="705"/>
        <w:jc w:val="both"/>
        <w:rPr>
          <w:rFonts w:eastAsia="TimesNewRoman"/>
          <w:b/>
          <w:bCs/>
          <w:sz w:val="28"/>
          <w:szCs w:val="28"/>
          <w:u w:val="single"/>
        </w:rPr>
      </w:pPr>
      <w:r>
        <w:rPr>
          <w:rFonts w:eastAsia="TimesNewRoman"/>
          <w:b/>
          <w:bCs/>
          <w:sz w:val="28"/>
          <w:szCs w:val="28"/>
          <w:u w:val="single"/>
        </w:rPr>
        <w:lastRenderedPageBreak/>
        <w:t>D</w:t>
      </w:r>
      <w:r w:rsidR="00382DF1" w:rsidRPr="00382DF1">
        <w:rPr>
          <w:rFonts w:eastAsia="TimesNewRoman"/>
          <w:b/>
          <w:bCs/>
          <w:sz w:val="28"/>
          <w:szCs w:val="28"/>
          <w:u w:val="single"/>
        </w:rPr>
        <w:t>FD</w:t>
      </w:r>
      <w:r w:rsidR="00170E7B">
        <w:rPr>
          <w:rFonts w:eastAsia="TimesNewRoman"/>
          <w:b/>
          <w:bCs/>
          <w:sz w:val="28"/>
          <w:szCs w:val="28"/>
          <w:u w:val="single"/>
        </w:rPr>
        <w:t xml:space="preserve"> </w:t>
      </w:r>
      <w:r w:rsidR="00382DF1" w:rsidRPr="00382DF1">
        <w:rPr>
          <w:rFonts w:eastAsia="TimesNewRoman"/>
          <w:b/>
          <w:bCs/>
          <w:sz w:val="28"/>
          <w:szCs w:val="28"/>
          <w:u w:val="single"/>
        </w:rPr>
        <w:t>(Data Flow Diagram)</w:t>
      </w:r>
    </w:p>
    <w:p w:rsidR="00382DF1" w:rsidRPr="00BB235B" w:rsidRDefault="006E2298" w:rsidP="00BB235B">
      <w:pPr>
        <w:tabs>
          <w:tab w:val="left" w:pos="4254"/>
        </w:tabs>
        <w:spacing w:after="280" w:line="360" w:lineRule="auto"/>
        <w:ind w:left="-270" w:right="705"/>
        <w:jc w:val="both"/>
        <w:rPr>
          <w:rFonts w:eastAsia="TimesNewRoman"/>
          <w:b/>
          <w:bCs/>
          <w:sz w:val="28"/>
          <w:szCs w:val="28"/>
          <w:u w:val="single"/>
        </w:rPr>
      </w:pPr>
      <w:r>
        <w:rPr>
          <w:b/>
          <w:sz w:val="28"/>
          <w:szCs w:val="28"/>
          <w:u w:val="single"/>
        </w:rPr>
        <w:t>DFD Level 1</w:t>
      </w:r>
    </w:p>
    <w:p w:rsidR="00170E7B" w:rsidRDefault="00170E7B" w:rsidP="00A0255D">
      <w:pPr>
        <w:spacing w:line="360" w:lineRule="auto"/>
        <w:jc w:val="both"/>
        <w:rPr>
          <w:b/>
          <w:sz w:val="28"/>
          <w:szCs w:val="28"/>
          <w:u w:val="single"/>
        </w:rPr>
      </w:pPr>
    </w:p>
    <w:p w:rsidR="00500311" w:rsidRDefault="00500311" w:rsidP="00A0255D">
      <w:pPr>
        <w:spacing w:line="360" w:lineRule="auto"/>
        <w:jc w:val="both"/>
        <w:rPr>
          <w:b/>
          <w:sz w:val="28"/>
          <w:szCs w:val="28"/>
          <w:u w:val="single"/>
        </w:rPr>
      </w:pPr>
    </w:p>
    <w:p w:rsidR="006E2298" w:rsidRDefault="00500311" w:rsidP="00170E7B">
      <w:pPr>
        <w:spacing w:line="360" w:lineRule="auto"/>
        <w:ind w:left="-450"/>
        <w:jc w:val="both"/>
        <w:rPr>
          <w:b/>
          <w:sz w:val="28"/>
          <w:szCs w:val="28"/>
          <w:u w:val="single"/>
        </w:rPr>
      </w:pPr>
      <w:r w:rsidRPr="00500311">
        <w:rPr>
          <w:b/>
          <w:noProof/>
          <w:sz w:val="28"/>
          <w:szCs w:val="28"/>
        </w:rPr>
        <w:drawing>
          <wp:inline distT="0" distB="0" distL="0" distR="0">
            <wp:extent cx="6326089" cy="5709036"/>
            <wp:effectExtent l="19050" t="0" r="0" b="0"/>
            <wp:docPr id="12" name="Picture 4" descr="F:\reports5\newreports\dfd diabetes prediction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ports5\newreports\dfd diabetes prediction 0.png"/>
                    <pic:cNvPicPr>
                      <a:picLocks noChangeAspect="1" noChangeArrowheads="1"/>
                    </pic:cNvPicPr>
                  </pic:nvPicPr>
                  <pic:blipFill>
                    <a:blip r:embed="rId9"/>
                    <a:srcRect/>
                    <a:stretch>
                      <a:fillRect/>
                    </a:stretch>
                  </pic:blipFill>
                  <pic:spPr bwMode="auto">
                    <a:xfrm>
                      <a:off x="0" y="0"/>
                      <a:ext cx="6330954" cy="5713426"/>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6407FD" w:rsidRDefault="006407FD" w:rsidP="00A0255D">
      <w:pPr>
        <w:spacing w:line="360" w:lineRule="auto"/>
        <w:jc w:val="both"/>
        <w:rPr>
          <w:b/>
          <w:sz w:val="28"/>
          <w:szCs w:val="28"/>
          <w:u w:val="single"/>
        </w:rPr>
      </w:pPr>
    </w:p>
    <w:p w:rsidR="00382DF1" w:rsidRDefault="006E2298" w:rsidP="007E0E58">
      <w:pPr>
        <w:spacing w:line="360" w:lineRule="auto"/>
        <w:jc w:val="center"/>
        <w:rPr>
          <w:b/>
          <w:sz w:val="28"/>
          <w:szCs w:val="28"/>
          <w:u w:val="single"/>
        </w:rPr>
      </w:pPr>
      <w:r>
        <w:rPr>
          <w:b/>
          <w:sz w:val="28"/>
          <w:szCs w:val="28"/>
          <w:u w:val="single"/>
        </w:rPr>
        <w:lastRenderedPageBreak/>
        <w:t>DFD Level 2</w:t>
      </w:r>
    </w:p>
    <w:p w:rsidR="006E2298" w:rsidRDefault="006E2298"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F425E4" w:rsidP="005160DC">
      <w:pPr>
        <w:spacing w:line="360" w:lineRule="auto"/>
        <w:ind w:left="-810" w:firstLine="180"/>
        <w:jc w:val="both"/>
        <w:rPr>
          <w:b/>
          <w:sz w:val="28"/>
          <w:szCs w:val="28"/>
          <w:u w:val="single"/>
        </w:rPr>
      </w:pPr>
      <w:r w:rsidRPr="00F425E4">
        <w:rPr>
          <w:b/>
          <w:noProof/>
          <w:sz w:val="28"/>
          <w:szCs w:val="28"/>
        </w:rPr>
        <w:drawing>
          <wp:inline distT="0" distB="0" distL="0" distR="0">
            <wp:extent cx="6657975" cy="6448425"/>
            <wp:effectExtent l="19050" t="0" r="9525" b="0"/>
            <wp:docPr id="13" name="Picture 5" descr="F:\reports5\newreports\dfd diabetes predi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ports5\newreports\dfd diabetes prediction 1.png"/>
                    <pic:cNvPicPr>
                      <a:picLocks noChangeAspect="1" noChangeArrowheads="1"/>
                    </pic:cNvPicPr>
                  </pic:nvPicPr>
                  <pic:blipFill>
                    <a:blip r:embed="rId10"/>
                    <a:srcRect/>
                    <a:stretch>
                      <a:fillRect/>
                    </a:stretch>
                  </pic:blipFill>
                  <pic:spPr bwMode="auto">
                    <a:xfrm>
                      <a:off x="0" y="0"/>
                      <a:ext cx="6657975" cy="6448425"/>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1E0088">
      <w:pPr>
        <w:tabs>
          <w:tab w:val="left" w:pos="5334"/>
        </w:tabs>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Pr="000C7891" w:rsidRDefault="00AB1E40" w:rsidP="00A0255D">
      <w:pPr>
        <w:spacing w:line="360" w:lineRule="auto"/>
        <w:jc w:val="both"/>
        <w:rPr>
          <w:b/>
          <w:sz w:val="28"/>
          <w:szCs w:val="28"/>
          <w:u w:val="single"/>
        </w:rPr>
      </w:pPr>
      <w:r w:rsidRPr="000C7891">
        <w:rPr>
          <w:b/>
          <w:sz w:val="28"/>
          <w:szCs w:val="28"/>
          <w:u w:val="single"/>
        </w:rPr>
        <w:lastRenderedPageBreak/>
        <w:t>ER DIAGRAM</w:t>
      </w:r>
    </w:p>
    <w:p w:rsidR="00382DF1" w:rsidRDefault="00382DF1" w:rsidP="00A0255D">
      <w:pPr>
        <w:spacing w:line="360" w:lineRule="auto"/>
        <w:jc w:val="both"/>
        <w:rPr>
          <w:b/>
          <w:sz w:val="28"/>
          <w:szCs w:val="28"/>
          <w:u w:val="single"/>
        </w:rPr>
      </w:pPr>
    </w:p>
    <w:p w:rsidR="002241CA" w:rsidRDefault="002241CA" w:rsidP="00A0255D">
      <w:pPr>
        <w:spacing w:line="360" w:lineRule="auto"/>
        <w:jc w:val="both"/>
        <w:rPr>
          <w:b/>
          <w:sz w:val="28"/>
          <w:szCs w:val="28"/>
          <w:u w:val="single"/>
        </w:rPr>
      </w:pPr>
    </w:p>
    <w:p w:rsidR="00382DF1" w:rsidRDefault="002241CA" w:rsidP="00BB235B">
      <w:pPr>
        <w:spacing w:line="360" w:lineRule="auto"/>
        <w:ind w:left="-810"/>
        <w:jc w:val="both"/>
        <w:rPr>
          <w:b/>
          <w:sz w:val="28"/>
          <w:szCs w:val="28"/>
          <w:u w:val="single"/>
        </w:rPr>
      </w:pPr>
      <w:r w:rsidRPr="002241CA">
        <w:rPr>
          <w:b/>
          <w:noProof/>
          <w:sz w:val="28"/>
          <w:szCs w:val="28"/>
        </w:rPr>
        <w:drawing>
          <wp:inline distT="0" distB="0" distL="0" distR="0">
            <wp:extent cx="6753225" cy="6619875"/>
            <wp:effectExtent l="0" t="0" r="9525" b="0"/>
            <wp:docPr id="14" name="Picture 6" descr="F:\reports5\newreports\er diabetes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ports5\newreports\er diabetes pred.png"/>
                    <pic:cNvPicPr>
                      <a:picLocks noChangeAspect="1" noChangeArrowheads="1"/>
                    </pic:cNvPicPr>
                  </pic:nvPicPr>
                  <pic:blipFill>
                    <a:blip r:embed="rId11"/>
                    <a:srcRect/>
                    <a:stretch>
                      <a:fillRect/>
                    </a:stretch>
                  </pic:blipFill>
                  <pic:spPr bwMode="auto">
                    <a:xfrm>
                      <a:off x="0" y="0"/>
                      <a:ext cx="6753445" cy="6620091"/>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21413E" w:rsidRDefault="0021413E" w:rsidP="00A0255D">
      <w:pPr>
        <w:spacing w:line="360" w:lineRule="auto"/>
        <w:jc w:val="both"/>
        <w:rPr>
          <w:b/>
          <w:sz w:val="28"/>
          <w:szCs w:val="28"/>
          <w:u w:val="single"/>
        </w:rPr>
      </w:pPr>
    </w:p>
    <w:p w:rsidR="00A770CB" w:rsidRDefault="004C7E58" w:rsidP="00A0255D">
      <w:pPr>
        <w:spacing w:line="360" w:lineRule="auto"/>
        <w:jc w:val="both"/>
      </w:pPr>
      <w:r w:rsidRPr="004C7E58">
        <w:rPr>
          <w:b/>
          <w:sz w:val="28"/>
          <w:szCs w:val="28"/>
          <w:u w:val="single"/>
        </w:rPr>
        <w:lastRenderedPageBreak/>
        <w:t>Sequence Diagram For Administrator</w:t>
      </w:r>
      <w:r w:rsidR="00A770CB">
        <w:rPr>
          <w:b/>
          <w:sz w:val="28"/>
          <w:szCs w:val="28"/>
          <w:u w:val="single"/>
        </w:rPr>
        <w:t>:-</w:t>
      </w:r>
    </w:p>
    <w:p w:rsidR="00A770CB" w:rsidRDefault="00A770CB" w:rsidP="00A0255D">
      <w:pPr>
        <w:spacing w:line="360" w:lineRule="auto"/>
        <w:jc w:val="both"/>
      </w:pPr>
    </w:p>
    <w:p w:rsidR="00A770CB" w:rsidRDefault="00A770CB" w:rsidP="00A770CB"/>
    <w:p w:rsidR="00A770CB" w:rsidRDefault="00A770CB" w:rsidP="00A770CB"/>
    <w:p w:rsidR="00A770CB" w:rsidRDefault="00A770CB" w:rsidP="00A770CB"/>
    <w:p w:rsidR="00A770CB" w:rsidRDefault="00A770CB" w:rsidP="00A770CB"/>
    <w:p w:rsidR="00A770CB" w:rsidRDefault="00027435" w:rsidP="00A770CB">
      <w:r>
        <w:rPr>
          <w:noProof/>
        </w:rPr>
        <w:pict>
          <v:rect id="_x0000_s1295" style="position:absolute;margin-left:-45pt;margin-top:157.9pt;width:126pt;height:26.9pt;z-index:251625984" stroked="f">
            <v:textbox style="mso-next-textbox:#_x0000_s1295">
              <w:txbxContent>
                <w:p w:rsidR="00ED35E8" w:rsidRPr="00877987" w:rsidRDefault="00ED35E8" w:rsidP="00093919">
                  <w:pPr>
                    <w:jc w:val="both"/>
                    <w:rPr>
                      <w:b/>
                    </w:rPr>
                  </w:pPr>
                  <w:r>
                    <w:rPr>
                      <w:b/>
                    </w:rPr>
                    <w:t xml:space="preserve">            </w:t>
                  </w:r>
                  <w:r w:rsidRPr="00877987">
                    <w:rPr>
                      <w:b/>
                    </w:rPr>
                    <w:t>Administrator</w:t>
                  </w:r>
                </w:p>
              </w:txbxContent>
            </v:textbox>
          </v:rect>
        </w:pict>
      </w:r>
      <w:r>
        <w:rPr>
          <w:noProof/>
        </w:rPr>
        <w:pict>
          <v:rect id="_x0000_s1297" style="position:absolute;margin-left:0;margin-top:256.8pt;width:90pt;height:27pt;z-index:251627008" stroked="f">
            <v:textbox style="mso-next-textbox:#_x0000_s1297">
              <w:txbxContent>
                <w:p w:rsidR="00ED35E8" w:rsidRPr="002A5DE9" w:rsidRDefault="00ED35E8" w:rsidP="00A770CB">
                  <w:pPr>
                    <w:jc w:val="center"/>
                    <w:rPr>
                      <w:b/>
                    </w:rPr>
                  </w:pPr>
                  <w:r w:rsidRPr="002A5DE9">
                    <w:rPr>
                      <w:b/>
                    </w:rPr>
                    <w:t>Success:hide()</w:t>
                  </w:r>
                </w:p>
              </w:txbxContent>
            </v:textbox>
          </v:rect>
        </w:pict>
      </w:r>
      <w:r>
        <w:pict>
          <v:group id="_x0000_s1265" editas="canvas" style="width:486pt;height:351pt;mso-position-horizontal-relative:char;mso-position-vertical-relative:line" coordorigin="2527,4260" coordsize="8100,60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rsidR="00ED35E8" w:rsidRPr="00DE7D76" w:rsidRDefault="00ED35E8"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ED35E8" w:rsidRPr="00DE7D76" w:rsidRDefault="00ED35E8"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ED35E8" w:rsidRPr="00DE7D76" w:rsidRDefault="00ED35E8"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rsidR="00ED35E8" w:rsidRPr="00877987" w:rsidRDefault="00ED35E8" w:rsidP="00A770CB">
                    <w:pPr>
                      <w:jc w:val="center"/>
                      <w:rPr>
                        <w:b/>
                        <w:sz w:val="20"/>
                        <w:szCs w:val="20"/>
                      </w:rPr>
                    </w:pPr>
                    <w:r>
                      <w:rPr>
                        <w:b/>
                        <w:sz w:val="20"/>
                        <w:szCs w:val="20"/>
                      </w:rPr>
                      <w:t xml:space="preserve"> </w:t>
                    </w:r>
                    <w:r w:rsidRPr="00877987">
                      <w:rPr>
                        <w:b/>
                        <w:sz w:val="20"/>
                        <w:szCs w:val="20"/>
                      </w:rPr>
                      <w:t>Login</w:t>
                    </w:r>
                  </w:p>
                  <w:p w:rsidR="00ED35E8" w:rsidRPr="00877987" w:rsidRDefault="00ED35E8"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rsidR="00ED35E8" w:rsidRPr="00AD1454" w:rsidRDefault="00ED35E8"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rsidR="00ED35E8" w:rsidRPr="004E325D" w:rsidRDefault="00ED35E8" w:rsidP="00093919">
                    <w:pPr>
                      <w:jc w:val="both"/>
                      <w:rPr>
                        <w:b/>
                      </w:rPr>
                    </w:pPr>
                    <w:r w:rsidRPr="004E325D">
                      <w:rPr>
                        <w:b/>
                      </w:rPr>
                      <w:t>:executeQuery()</w:t>
                    </w:r>
                  </w:p>
                </w:txbxContent>
              </v:textbox>
            </v:rect>
            <v:rect id="_x0000_s1288" style="position:absolute;left:7177;top:6945;width:1350;height:463" stroked="f">
              <v:textbox style="mso-next-textbox:#_x0000_s1288">
                <w:txbxContent>
                  <w:p w:rsidR="00ED35E8" w:rsidRPr="004E325D" w:rsidRDefault="00ED35E8"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ED35E8" w:rsidRPr="000522C1" w:rsidRDefault="00ED35E8"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ED35E8" w:rsidRPr="009B75DB" w:rsidRDefault="00ED35E8" w:rsidP="00A0255D">
                    <w:pPr>
                      <w:spacing w:line="360" w:lineRule="auto"/>
                      <w:jc w:val="center"/>
                      <w:rPr>
                        <w:b/>
                      </w:rPr>
                    </w:pPr>
                    <w:r w:rsidRPr="009B75DB">
                      <w:rPr>
                        <w:b/>
                      </w:rPr>
                      <w:t>Failed:show()</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wrap type="none"/>
            <w10:anchorlock/>
          </v:group>
        </w:pict>
      </w:r>
    </w:p>
    <w:p w:rsidR="00A770CB" w:rsidRDefault="00A770CB" w:rsidP="00A770CB"/>
    <w:p w:rsidR="00A770CB" w:rsidRDefault="001F5A55" w:rsidP="00A770CB">
      <w:r>
        <w:t xml:space="preserve">                                                                        </w:t>
      </w:r>
      <w:r w:rsidRPr="001F5A55">
        <w:rPr>
          <w:rFonts w:eastAsia="TimesNewRoman"/>
          <w:bCs/>
        </w:rPr>
        <w:t>Fig.</w:t>
      </w:r>
      <w:r>
        <w:rPr>
          <w:rFonts w:eastAsia="TimesNewRoman"/>
          <w:bCs/>
        </w:rPr>
        <w:t>5.4</w:t>
      </w:r>
    </w:p>
    <w:p w:rsidR="00A770CB" w:rsidRPr="00877987" w:rsidRDefault="001F5A55" w:rsidP="00A770CB">
      <w:pPr>
        <w:rPr>
          <w:sz w:val="20"/>
          <w:szCs w:val="20"/>
        </w:rPr>
      </w:pPr>
      <w:r>
        <w:rPr>
          <w:sz w:val="20"/>
          <w:szCs w:val="20"/>
        </w:rPr>
        <w:t xml:space="preserve">                                                                               </w:t>
      </w:r>
    </w:p>
    <w:p w:rsidR="00A770CB" w:rsidRDefault="00A770CB" w:rsidP="00A770CB"/>
    <w:p w:rsidR="00A770CB" w:rsidRDefault="00A770CB" w:rsidP="00A770CB"/>
    <w:p w:rsidR="001F5A55" w:rsidRDefault="001F5A55" w:rsidP="00A0255D">
      <w:pPr>
        <w:spacing w:line="360" w:lineRule="auto"/>
        <w:jc w:val="both"/>
        <w:rPr>
          <w:b/>
          <w:sz w:val="28"/>
          <w:szCs w:val="28"/>
          <w:u w:val="single"/>
        </w:rPr>
      </w:pPr>
    </w:p>
    <w:p w:rsidR="001F5A55" w:rsidRDefault="001F5A55"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0F4E5B" w:rsidRDefault="000F4E5B"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AE6AFF" w:rsidRDefault="00AE6AFF" w:rsidP="00A0255D">
      <w:pPr>
        <w:spacing w:line="360" w:lineRule="auto"/>
        <w:jc w:val="both"/>
      </w:pPr>
      <w:r w:rsidRPr="004C7E58">
        <w:rPr>
          <w:b/>
          <w:sz w:val="28"/>
          <w:szCs w:val="28"/>
          <w:u w:val="single"/>
        </w:rPr>
        <w:lastRenderedPageBreak/>
        <w:t xml:space="preserve">Sequence Diagram For </w:t>
      </w:r>
      <w:r w:rsidR="00027435">
        <w:rPr>
          <w:noProof/>
        </w:rPr>
        <w:pict>
          <v:line id="_x0000_s1327" style="position:absolute;left:0;text-align:left;z-index:251631104;mso-position-horizontal-relative:text;mso-position-vertical-relative:text" from="9pt,324pt" to="36pt,342pt" strokeweight="1.5pt"/>
        </w:pict>
      </w:r>
      <w:r w:rsidR="00027435">
        <w:rPr>
          <w:noProof/>
        </w:rPr>
        <w:pict>
          <v:line id="_x0000_s1326" style="position:absolute;left:0;text-align:left;flip:x;z-index:251630080;mso-position-horizontal-relative:text;mso-position-vertical-relative:text" from="-18pt,324pt" to="9pt,342pt" strokeweight="1.5pt"/>
        </w:pict>
      </w:r>
      <w:r w:rsidR="00027435">
        <w:rPr>
          <w:noProof/>
        </w:rPr>
        <w:pict>
          <v:line id="_x0000_s1325" style="position:absolute;left:0;text-align:left;z-index:251629056;mso-position-horizontal-relative:text;mso-position-vertical-relative:text" from="-18pt,279pt" to="36pt,279pt" strokeweight="1.5pt"/>
        </w:pict>
      </w:r>
      <w:r w:rsidR="00027435">
        <w:rPr>
          <w:noProof/>
        </w:rPr>
        <w:pict>
          <v:line id="_x0000_s1324" style="position:absolute;left:0;text-align:left;z-index:251628032;mso-position-horizontal-relative:text;mso-position-vertical-relative:text" from="9pt,261pt" to="9pt,324pt" strokeweight="2.25pt"/>
        </w:pict>
      </w:r>
      <w:r>
        <w:rPr>
          <w:b/>
          <w:sz w:val="28"/>
          <w:szCs w:val="28"/>
          <w:u w:val="single"/>
        </w:rPr>
        <w:t>User:-</w:t>
      </w:r>
    </w:p>
    <w:p w:rsidR="00AE6AFF" w:rsidRDefault="00AE6AFF" w:rsidP="00AE6AFF"/>
    <w:p w:rsidR="00AE6AFF" w:rsidRDefault="00AE6AFF" w:rsidP="00AE6AFF"/>
    <w:p w:rsidR="00AE6AFF" w:rsidRDefault="00AE6AFF" w:rsidP="00AE6AFF"/>
    <w:p w:rsidR="00AE6AFF" w:rsidRDefault="00AE6AFF" w:rsidP="00AE6AFF"/>
    <w:p w:rsidR="00AE6AFF" w:rsidRDefault="00AE6AFF" w:rsidP="00AE6AFF"/>
    <w:p w:rsidR="00AE6AFF" w:rsidRDefault="00027435" w:rsidP="00AE6AFF">
      <w:r>
        <w:rPr>
          <w:noProof/>
        </w:rPr>
        <w:pict>
          <v:rect id="_x0000_s1328" style="position:absolute;margin-left:-45pt;margin-top:91.2pt;width:90pt;height:27pt;z-index:251632128" stroked="f">
            <v:textbox style="mso-next-textbox:#_x0000_s1328">
              <w:txbxContent>
                <w:p w:rsidR="00ED35E8" w:rsidRPr="00482B3C" w:rsidRDefault="00ED35E8" w:rsidP="00482B3C">
                  <w:pPr>
                    <w:jc w:val="center"/>
                    <w:rPr>
                      <w:b/>
                    </w:rPr>
                  </w:pPr>
                  <w:r w:rsidRPr="00482B3C">
                    <w:rPr>
                      <w:b/>
                    </w:rPr>
                    <w:t>User</w:t>
                  </w:r>
                </w:p>
              </w:txbxContent>
            </v:textbox>
          </v:rect>
        </w:pict>
      </w:r>
      <w:r>
        <w:rPr>
          <w:noProof/>
        </w:rPr>
        <w:pict>
          <v:oval id="_x0000_s1413" style="position:absolute;margin-left:-16.2pt;margin-top:127pt;width:43.2pt;height:40.85pt;z-index:251641344"/>
        </w:pict>
      </w:r>
      <w:r>
        <w:rPr>
          <w:noProof/>
        </w:rPr>
        <w:pict>
          <v:rect id="_x0000_s1330" style="position:absolute;margin-left:0;margin-top:256.8pt;width:93.3pt;height:27pt;z-index:251634176" stroked="f">
            <v:textbox style="mso-next-textbox:#_x0000_s1330">
              <w:txbxContent>
                <w:p w:rsidR="00ED35E8" w:rsidRPr="002A5DE9" w:rsidRDefault="00ED35E8" w:rsidP="00441C11">
                  <w:pPr>
                    <w:jc w:val="both"/>
                    <w:rPr>
                      <w:b/>
                    </w:rPr>
                  </w:pPr>
                  <w:r w:rsidRPr="002A5DE9">
                    <w:rPr>
                      <w:b/>
                    </w:rPr>
                    <w:t>Success:hide()</w:t>
                  </w:r>
                </w:p>
              </w:txbxContent>
            </v:textbox>
          </v:rect>
        </w:pict>
      </w:r>
      <w:r>
        <w:pict>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rsidR="00ED35E8" w:rsidRPr="00DE7D76" w:rsidRDefault="00ED35E8"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rsidR="00ED35E8" w:rsidRPr="00DE7D76" w:rsidRDefault="00ED35E8"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rsidR="00ED35E8" w:rsidRPr="00DE7D76" w:rsidRDefault="00ED35E8"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rsidR="00ED35E8" w:rsidRPr="00877987" w:rsidRDefault="00ED35E8" w:rsidP="00AE6AFF">
                    <w:pPr>
                      <w:jc w:val="center"/>
                      <w:rPr>
                        <w:b/>
                        <w:sz w:val="20"/>
                        <w:szCs w:val="20"/>
                      </w:rPr>
                    </w:pPr>
                    <w:r w:rsidRPr="00877987">
                      <w:rPr>
                        <w:b/>
                        <w:sz w:val="20"/>
                        <w:szCs w:val="20"/>
                      </w:rPr>
                      <w:t>Login</w:t>
                    </w:r>
                  </w:p>
                  <w:p w:rsidR="00ED35E8" w:rsidRPr="00877987" w:rsidRDefault="00ED35E8" w:rsidP="00AE6AFF">
                    <w:pPr>
                      <w:rPr>
                        <w:b/>
                        <w:sz w:val="20"/>
                        <w:szCs w:val="20"/>
                      </w:rPr>
                    </w:pPr>
                    <w:r>
                      <w:rPr>
                        <w:b/>
                        <w:sz w:val="20"/>
                        <w:szCs w:val="20"/>
                      </w:rPr>
                      <w:t>:Request</w:t>
                    </w:r>
                  </w:p>
                </w:txbxContent>
              </v:textbox>
            </v:rect>
            <v:rect id="_x0000_s1319" style="position:absolute;left:4777;top:5649;width:1200;height:308" stroked="f">
              <v:textbox style="mso-next-textbox:#_x0000_s1319">
                <w:txbxContent>
                  <w:p w:rsidR="00ED35E8" w:rsidRPr="00AD1454" w:rsidRDefault="00ED35E8" w:rsidP="00AE6AFF">
                    <w:pPr>
                      <w:rPr>
                        <w:b/>
                      </w:rPr>
                    </w:pPr>
                    <w:r>
                      <w:rPr>
                        <w:b/>
                      </w:rPr>
                      <w:t>:</w:t>
                    </w:r>
                    <w:r w:rsidRPr="00AD1454">
                      <w:rPr>
                        <w:b/>
                      </w:rPr>
                      <w:t>Validate</w:t>
                    </w:r>
                    <w:r>
                      <w:rPr>
                        <w:b/>
                      </w:rPr>
                      <w:t>(</w:t>
                    </w:r>
                    <w:r w:rsidRPr="00AD1454">
                      <w:rPr>
                        <w:b/>
                      </w:rPr>
                      <w:t>)</w:t>
                    </w:r>
                  </w:p>
                </w:txbxContent>
              </v:textbox>
            </v:rect>
            <v:rect id="_x0000_s1320" style="position:absolute;left:7027;top:5957;width:1650;height:463" stroked="f">
              <v:textbox style="mso-next-textbox:#_x0000_s1320">
                <w:txbxContent>
                  <w:p w:rsidR="00ED35E8" w:rsidRPr="004E325D" w:rsidRDefault="00ED35E8" w:rsidP="00AE6AFF">
                    <w:pPr>
                      <w:rPr>
                        <w:b/>
                      </w:rPr>
                    </w:pPr>
                    <w:r w:rsidRPr="004E325D">
                      <w:rPr>
                        <w:b/>
                      </w:rPr>
                      <w:t>:executeQuery()</w:t>
                    </w:r>
                  </w:p>
                </w:txbxContent>
              </v:textbox>
            </v:rect>
            <v:rect id="_x0000_s1321" style="position:absolute;left:7177;top:6945;width:1350;height:463" stroked="f">
              <v:textbox style="mso-next-textbox:#_x0000_s1321">
                <w:txbxContent>
                  <w:p w:rsidR="00ED35E8" w:rsidRPr="004E325D" w:rsidRDefault="00ED35E8" w:rsidP="00AE6AFF">
                    <w:pPr>
                      <w:jc w:val="center"/>
                      <w:rPr>
                        <w:b/>
                      </w:rPr>
                    </w:pPr>
                    <w:r w:rsidRPr="004E325D">
                      <w:rPr>
                        <w:b/>
                      </w:rPr>
                      <w:t>Response</w:t>
                    </w:r>
                  </w:p>
                </w:txbxContent>
              </v:textbox>
            </v:rect>
            <v:rect id="_x0000_s1322" style="position:absolute;left:4627;top:7192;width:1650;height:462" stroked="f">
              <v:textbox style="mso-next-textbox:#_x0000_s1322">
                <w:txbxContent>
                  <w:p w:rsidR="00ED35E8" w:rsidRPr="000522C1" w:rsidRDefault="00ED35E8" w:rsidP="00AE6AFF">
                    <w:pPr>
                      <w:jc w:val="center"/>
                      <w:rPr>
                        <w:b/>
                      </w:rPr>
                    </w:pPr>
                    <w:r w:rsidRPr="000522C1">
                      <w:rPr>
                        <w:b/>
                      </w:rPr>
                      <w:t>Show Result</w:t>
                    </w:r>
                  </w:p>
                </w:txbxContent>
              </v:textbox>
            </v:rect>
            <w10:wrap type="none"/>
            <w10:anchorlock/>
          </v:group>
        </w:pict>
      </w:r>
    </w:p>
    <w:p w:rsidR="00AE6AFF" w:rsidRDefault="00027435" w:rsidP="00AE6AFF">
      <w:r>
        <w:rPr>
          <w:noProof/>
        </w:rPr>
        <w:pict>
          <v:rect id="_x0000_s1329" style="position:absolute;margin-left:108pt;margin-top:4.9pt;width:90pt;height:27pt;z-index:251633152" stroked="f">
            <v:textbox style="mso-next-textbox:#_x0000_s1329">
              <w:txbxContent>
                <w:p w:rsidR="00ED35E8" w:rsidRPr="009B75DB" w:rsidRDefault="00ED35E8" w:rsidP="00441C11">
                  <w:pPr>
                    <w:jc w:val="both"/>
                    <w:rPr>
                      <w:b/>
                    </w:rPr>
                  </w:pPr>
                  <w:r w:rsidRPr="009B75DB">
                    <w:rPr>
                      <w:b/>
                    </w:rPr>
                    <w:t>Failed:show()</w:t>
                  </w:r>
                </w:p>
              </w:txbxContent>
            </v:textbox>
          </v:rect>
        </w:pict>
      </w:r>
    </w:p>
    <w:p w:rsidR="00AE6AFF" w:rsidRDefault="00AE6AFF" w:rsidP="00AE6AFF"/>
    <w:p w:rsidR="00AE6AFF" w:rsidRDefault="00AE6AFF" w:rsidP="00AE6AFF"/>
    <w:p w:rsidR="00AE6AFF" w:rsidRDefault="00AE6AFF" w:rsidP="00AE6AFF"/>
    <w:p w:rsidR="00AE6AFF" w:rsidRDefault="00AE6AFF" w:rsidP="00AE6AFF"/>
    <w:p w:rsidR="00AE6AFF" w:rsidRPr="00877987" w:rsidRDefault="00AE6AFF" w:rsidP="00AE6AFF">
      <w:pPr>
        <w:rPr>
          <w:sz w:val="20"/>
          <w:szCs w:val="20"/>
        </w:rPr>
      </w:pPr>
    </w:p>
    <w:p w:rsidR="004C7E58" w:rsidRDefault="004C7E58" w:rsidP="00291428">
      <w:pPr>
        <w:tabs>
          <w:tab w:val="left" w:pos="4276"/>
        </w:tabs>
        <w:spacing w:after="280" w:line="360" w:lineRule="auto"/>
        <w:ind w:left="1429" w:right="705"/>
        <w:jc w:val="both"/>
        <w:rPr>
          <w:b/>
          <w:sz w:val="28"/>
          <w:szCs w:val="28"/>
        </w:rPr>
      </w:pPr>
      <w:r>
        <w:rPr>
          <w:b/>
          <w:sz w:val="28"/>
          <w:szCs w:val="28"/>
        </w:rPr>
        <w:t>:</w:t>
      </w:r>
    </w:p>
    <w:p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rsidR="00CF3951" w:rsidRDefault="001F5A55" w:rsidP="00EB65B6">
      <w:pPr>
        <w:tabs>
          <w:tab w:val="left" w:pos="4276"/>
        </w:tabs>
        <w:spacing w:after="280" w:line="360" w:lineRule="auto"/>
        <w:ind w:left="1429" w:right="705"/>
        <w:jc w:val="both"/>
        <w:rPr>
          <w:rFonts w:eastAsia="TimesNewRoman"/>
          <w:bCs/>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rPr>
        <w:t>Fig.</w:t>
      </w:r>
      <w:r>
        <w:rPr>
          <w:rFonts w:eastAsia="TimesNewRoman"/>
          <w:bCs/>
        </w:rPr>
        <w:t>5.5</w:t>
      </w:r>
    </w:p>
    <w:p w:rsidR="008E14C9" w:rsidRDefault="008E14C9" w:rsidP="00EB65B6">
      <w:pPr>
        <w:tabs>
          <w:tab w:val="left" w:pos="4276"/>
        </w:tabs>
        <w:spacing w:after="280" w:line="360" w:lineRule="auto"/>
        <w:ind w:left="1429" w:right="705"/>
        <w:jc w:val="both"/>
        <w:rPr>
          <w:rFonts w:eastAsia="TimesNewRoman"/>
          <w:bCs/>
        </w:rPr>
      </w:pPr>
    </w:p>
    <w:p w:rsidR="008E14C9" w:rsidRDefault="008E14C9" w:rsidP="00EB65B6">
      <w:pPr>
        <w:tabs>
          <w:tab w:val="left" w:pos="4276"/>
        </w:tabs>
        <w:spacing w:after="280" w:line="360" w:lineRule="auto"/>
        <w:ind w:left="1429" w:right="705"/>
        <w:jc w:val="both"/>
        <w:rPr>
          <w:rFonts w:eastAsia="TimesNewRoman"/>
          <w:bCs/>
        </w:rPr>
      </w:pPr>
    </w:p>
    <w:p w:rsidR="008E14C9" w:rsidRDefault="008E14C9" w:rsidP="00EB65B6">
      <w:pPr>
        <w:tabs>
          <w:tab w:val="left" w:pos="4276"/>
        </w:tabs>
        <w:spacing w:after="280" w:line="360" w:lineRule="auto"/>
        <w:ind w:left="1429" w:right="705"/>
        <w:jc w:val="both"/>
        <w:rPr>
          <w:rFonts w:eastAsia="TimesNewRoman"/>
          <w:bCs/>
        </w:rPr>
      </w:pPr>
    </w:p>
    <w:p w:rsidR="00BB235B" w:rsidRDefault="00BB235B" w:rsidP="00EB65B6">
      <w:pPr>
        <w:tabs>
          <w:tab w:val="left" w:pos="4276"/>
        </w:tabs>
        <w:spacing w:after="280" w:line="360" w:lineRule="auto"/>
        <w:ind w:left="1429" w:right="705"/>
        <w:jc w:val="both"/>
        <w:rPr>
          <w:rFonts w:eastAsia="TimesNewRoman"/>
          <w:bCs/>
        </w:rPr>
      </w:pPr>
    </w:p>
    <w:p w:rsidR="00BB235B" w:rsidRDefault="00BB235B" w:rsidP="00EB65B6">
      <w:pPr>
        <w:tabs>
          <w:tab w:val="left" w:pos="4276"/>
        </w:tabs>
        <w:spacing w:after="280" w:line="360" w:lineRule="auto"/>
        <w:ind w:left="1429" w:right="705"/>
        <w:jc w:val="both"/>
        <w:rPr>
          <w:rFonts w:eastAsia="TimesNewRoman"/>
          <w:bCs/>
        </w:rPr>
      </w:pPr>
    </w:p>
    <w:p w:rsidR="00CC4676" w:rsidRPr="001C50D1" w:rsidRDefault="00027435" w:rsidP="00441C11">
      <w:pPr>
        <w:spacing w:line="360" w:lineRule="auto"/>
        <w:jc w:val="both"/>
        <w:rPr>
          <w:b/>
          <w:bCs/>
          <w:sz w:val="72"/>
        </w:rPr>
      </w:pPr>
      <w:r w:rsidRPr="00027435">
        <w:rPr>
          <w:noProof/>
        </w:rPr>
        <w:lastRenderedPageBreak/>
        <w:pict>
          <v:group id="_x0000_s1345" style="position:absolute;left:0;text-align:left;margin-left:18.75pt;margin-top:5.4pt;width:282.15pt;height:108pt;z-index:251635200"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sidR="00CF3951">
        <w:tab/>
      </w:r>
      <w:r w:rsidR="003613AF">
        <w:t xml:space="preserve">             </w:t>
      </w:r>
      <w:r w:rsidR="0099421F" w:rsidRPr="00A0255D">
        <w:rPr>
          <w:b/>
          <w:bCs/>
          <w:sz w:val="96"/>
          <w:szCs w:val="96"/>
        </w:rPr>
        <w:t>C</w:t>
      </w:r>
      <w:r w:rsidR="0099421F" w:rsidRPr="00A0255D">
        <w:rPr>
          <w:b/>
          <w:bCs/>
          <w:sz w:val="52"/>
        </w:rPr>
        <w:t>HAPTER #</w:t>
      </w:r>
      <w:r w:rsidR="003613AF" w:rsidRPr="00A0255D">
        <w:rPr>
          <w:b/>
          <w:bCs/>
          <w:sz w:val="72"/>
        </w:rPr>
        <w:t xml:space="preserve"> </w:t>
      </w:r>
      <w:r w:rsidR="000432DD" w:rsidRPr="00A0255D">
        <w:rPr>
          <w:b/>
          <w:bCs/>
          <w:sz w:val="72"/>
        </w:rPr>
        <w:t>6</w:t>
      </w:r>
    </w:p>
    <w:p w:rsidR="001C50D1" w:rsidRDefault="00CC4676" w:rsidP="00441C11">
      <w:pPr>
        <w:spacing w:line="360" w:lineRule="auto"/>
        <w:jc w:val="both"/>
        <w:rPr>
          <w:b/>
          <w:bCs/>
          <w:sz w:val="56"/>
          <w:szCs w:val="56"/>
          <w:u w:val="single"/>
        </w:rPr>
      </w:pPr>
      <w:r w:rsidRPr="00A0255D">
        <w:rPr>
          <w:b/>
          <w:bCs/>
          <w:sz w:val="56"/>
          <w:szCs w:val="56"/>
        </w:rPr>
        <w:tab/>
        <w:t xml:space="preserve">       </w:t>
      </w:r>
      <w:r w:rsidRPr="00A0255D">
        <w:rPr>
          <w:b/>
          <w:bCs/>
          <w:sz w:val="56"/>
          <w:szCs w:val="56"/>
          <w:u w:val="single"/>
        </w:rPr>
        <w:t>Output screens</w:t>
      </w:r>
      <w:r w:rsidR="001C50D1">
        <w:rPr>
          <w:b/>
          <w:bCs/>
          <w:sz w:val="56"/>
          <w:szCs w:val="56"/>
          <w:u w:val="single"/>
        </w:rPr>
        <w:t xml:space="preserve">     </w:t>
      </w:r>
    </w:p>
    <w:p w:rsidR="00D62466" w:rsidRDefault="00D62466" w:rsidP="00D62466">
      <w:pPr>
        <w:spacing w:line="360" w:lineRule="auto"/>
        <w:jc w:val="center"/>
        <w:rPr>
          <w:b/>
          <w:bCs/>
        </w:rPr>
      </w:pPr>
    </w:p>
    <w:p w:rsidR="001C50D1" w:rsidRPr="003356DD" w:rsidRDefault="002721E1" w:rsidP="00D62466">
      <w:pPr>
        <w:spacing w:line="360" w:lineRule="auto"/>
        <w:jc w:val="center"/>
        <w:rPr>
          <w:b/>
          <w:bCs/>
        </w:rPr>
      </w:pPr>
      <w:r>
        <w:rPr>
          <w:b/>
          <w:bCs/>
        </w:rPr>
        <w:t>HOME</w:t>
      </w:r>
      <w:r w:rsidR="00230141">
        <w:rPr>
          <w:b/>
          <w:bCs/>
        </w:rPr>
        <w:t xml:space="preserve"> PAGE</w:t>
      </w:r>
    </w:p>
    <w:p w:rsidR="00DE1D54" w:rsidRPr="00DE1D54" w:rsidRDefault="00DE1D54" w:rsidP="00EB65B6">
      <w:pPr>
        <w:spacing w:line="360" w:lineRule="auto"/>
        <w:ind w:left="-810"/>
        <w:jc w:val="both"/>
        <w:rPr>
          <w:bCs/>
        </w:rPr>
      </w:pPr>
    </w:p>
    <w:p w:rsidR="001C50D1" w:rsidRDefault="00742D71" w:rsidP="00664260">
      <w:pPr>
        <w:spacing w:line="360" w:lineRule="auto"/>
        <w:ind w:left="-630" w:hanging="90"/>
        <w:jc w:val="both"/>
        <w:rPr>
          <w:b/>
          <w:bCs/>
          <w:sz w:val="56"/>
          <w:szCs w:val="56"/>
          <w:u w:val="single"/>
        </w:rPr>
      </w:pPr>
      <w:r w:rsidRPr="00742D71">
        <w:rPr>
          <w:b/>
          <w:bCs/>
          <w:noProof/>
          <w:sz w:val="56"/>
          <w:szCs w:val="56"/>
        </w:rPr>
        <w:drawing>
          <wp:inline distT="0" distB="0" distL="0" distR="0">
            <wp:extent cx="6667500" cy="55721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677025" cy="5580085"/>
                    </a:xfrm>
                    <a:prstGeom prst="rect">
                      <a:avLst/>
                    </a:prstGeom>
                    <a:noFill/>
                    <a:ln w="9525">
                      <a:noFill/>
                      <a:miter lim="800000"/>
                      <a:headEnd/>
                      <a:tailEnd/>
                    </a:ln>
                  </pic:spPr>
                </pic:pic>
              </a:graphicData>
            </a:graphic>
          </wp:inline>
        </w:drawing>
      </w:r>
    </w:p>
    <w:p w:rsidR="00DE1D54" w:rsidRDefault="00DE1D54" w:rsidP="00441C11">
      <w:pPr>
        <w:spacing w:line="360" w:lineRule="auto"/>
        <w:jc w:val="both"/>
        <w:rPr>
          <w:b/>
          <w:bCs/>
          <w:sz w:val="56"/>
          <w:szCs w:val="56"/>
          <w:u w:val="single"/>
        </w:rPr>
      </w:pPr>
      <w:r>
        <w:rPr>
          <w:b/>
          <w:bCs/>
          <w:sz w:val="56"/>
          <w:szCs w:val="56"/>
          <w:u w:val="single"/>
        </w:rPr>
        <w:t xml:space="preserve">                   </w:t>
      </w:r>
    </w:p>
    <w:p w:rsidR="00DE1D54" w:rsidRDefault="00027153" w:rsidP="00EB65B6">
      <w:pPr>
        <w:spacing w:line="360" w:lineRule="auto"/>
        <w:jc w:val="center"/>
        <w:rPr>
          <w:b/>
          <w:bCs/>
        </w:rPr>
      </w:pPr>
      <w:r>
        <w:rPr>
          <w:b/>
          <w:bCs/>
        </w:rPr>
        <w:lastRenderedPageBreak/>
        <w:t>USER REGISTRATION</w:t>
      </w:r>
      <w:r w:rsidR="00DE1D54" w:rsidRPr="003356DD">
        <w:rPr>
          <w:b/>
          <w:bCs/>
        </w:rPr>
        <w:t xml:space="preserve"> PAGE</w:t>
      </w:r>
    </w:p>
    <w:p w:rsidR="00EB65B6" w:rsidRPr="003356DD" w:rsidRDefault="00EB65B6" w:rsidP="00EB65B6">
      <w:pPr>
        <w:spacing w:line="360" w:lineRule="auto"/>
        <w:jc w:val="center"/>
        <w:rPr>
          <w:b/>
          <w:bCs/>
          <w:sz w:val="56"/>
          <w:szCs w:val="56"/>
          <w:u w:val="single"/>
        </w:rPr>
      </w:pPr>
    </w:p>
    <w:p w:rsidR="001C50D1" w:rsidRPr="00A0255D" w:rsidRDefault="007A0B6D" w:rsidP="00EB65B6">
      <w:pPr>
        <w:spacing w:line="360" w:lineRule="auto"/>
        <w:ind w:left="-720"/>
        <w:jc w:val="both"/>
        <w:rPr>
          <w:b/>
          <w:bCs/>
          <w:sz w:val="56"/>
          <w:szCs w:val="56"/>
          <w:u w:val="single"/>
        </w:rPr>
      </w:pPr>
      <w:r w:rsidRPr="007A0B6D">
        <w:rPr>
          <w:b/>
          <w:bCs/>
          <w:noProof/>
          <w:sz w:val="56"/>
          <w:szCs w:val="56"/>
        </w:rPr>
        <w:drawing>
          <wp:inline distT="0" distB="0" distL="0" distR="0">
            <wp:extent cx="6717748" cy="6791325"/>
            <wp:effectExtent l="19050" t="0" r="690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724650" cy="6798303"/>
                    </a:xfrm>
                    <a:prstGeom prst="rect">
                      <a:avLst/>
                    </a:prstGeom>
                    <a:noFill/>
                    <a:ln w="9525">
                      <a:noFill/>
                      <a:miter lim="800000"/>
                      <a:headEnd/>
                      <a:tailEnd/>
                    </a:ln>
                  </pic:spPr>
                </pic:pic>
              </a:graphicData>
            </a:graphic>
          </wp:inline>
        </w:drawing>
      </w:r>
      <w:r w:rsidR="001C50D1">
        <w:rPr>
          <w:b/>
          <w:bCs/>
          <w:sz w:val="56"/>
          <w:szCs w:val="56"/>
          <w:u w:val="single"/>
        </w:rPr>
        <w:t xml:space="preserve">                          </w:t>
      </w:r>
    </w:p>
    <w:p w:rsidR="001D7AD9" w:rsidRPr="00CF3951" w:rsidRDefault="001D7AD9" w:rsidP="00441C11">
      <w:pPr>
        <w:spacing w:line="360" w:lineRule="auto"/>
        <w:jc w:val="both"/>
      </w:pPr>
    </w:p>
    <w:p w:rsidR="005512F2"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rsidR="00CF3951" w:rsidRDefault="00027153" w:rsidP="005512F2">
      <w:pPr>
        <w:spacing w:line="360" w:lineRule="auto"/>
        <w:jc w:val="center"/>
        <w:rPr>
          <w:b/>
          <w:bCs/>
        </w:rPr>
      </w:pPr>
      <w:r>
        <w:rPr>
          <w:b/>
          <w:bCs/>
        </w:rPr>
        <w:lastRenderedPageBreak/>
        <w:t>USER LOGIN</w:t>
      </w:r>
      <w:r w:rsidR="00C93655" w:rsidRPr="003356DD">
        <w:rPr>
          <w:b/>
          <w:bCs/>
        </w:rPr>
        <w:t xml:space="preserve"> PAGE</w:t>
      </w:r>
    </w:p>
    <w:p w:rsidR="003C6E50" w:rsidRDefault="003C6E50" w:rsidP="005512F2">
      <w:pPr>
        <w:spacing w:line="360" w:lineRule="auto"/>
        <w:jc w:val="center"/>
        <w:rPr>
          <w:b/>
          <w:bCs/>
        </w:rPr>
      </w:pPr>
    </w:p>
    <w:p w:rsidR="003C6E50" w:rsidRPr="003356DD" w:rsidRDefault="003C6E50" w:rsidP="005512F2">
      <w:pPr>
        <w:spacing w:line="360" w:lineRule="auto"/>
        <w:jc w:val="center"/>
        <w:rPr>
          <w:b/>
          <w:bCs/>
        </w:rPr>
      </w:pPr>
    </w:p>
    <w:p w:rsidR="00F35353" w:rsidRDefault="007A0B6D" w:rsidP="005512F2">
      <w:pPr>
        <w:spacing w:line="360" w:lineRule="auto"/>
        <w:ind w:left="-720"/>
        <w:rPr>
          <w:rFonts w:ascii="Monotype Corsiva" w:hAnsi="Monotype Corsiva"/>
          <w:b/>
          <w:bCs/>
          <w:sz w:val="72"/>
        </w:rPr>
      </w:pPr>
      <w:r>
        <w:rPr>
          <w:rFonts w:ascii="Monotype Corsiva" w:hAnsi="Monotype Corsiva"/>
          <w:b/>
          <w:bCs/>
          <w:noProof/>
          <w:sz w:val="72"/>
        </w:rPr>
        <w:drawing>
          <wp:inline distT="0" distB="0" distL="0" distR="0">
            <wp:extent cx="6753224" cy="705802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760164" cy="7065278"/>
                    </a:xfrm>
                    <a:prstGeom prst="rect">
                      <a:avLst/>
                    </a:prstGeom>
                    <a:noFill/>
                    <a:ln w="9525">
                      <a:noFill/>
                      <a:miter lim="800000"/>
                      <a:headEnd/>
                      <a:tailEnd/>
                    </a:ln>
                  </pic:spPr>
                </pic:pic>
              </a:graphicData>
            </a:graphic>
          </wp:inline>
        </w:drawing>
      </w:r>
    </w:p>
    <w:p w:rsidR="00CC4676" w:rsidRDefault="00CF3951" w:rsidP="005512F2">
      <w:pPr>
        <w:spacing w:line="360" w:lineRule="auto"/>
        <w:ind w:left="-720"/>
      </w:pPr>
      <w:r>
        <w:rPr>
          <w:rFonts w:ascii="Monotype Corsiva" w:hAnsi="Monotype Corsiva"/>
          <w:b/>
          <w:bCs/>
          <w:sz w:val="72"/>
        </w:rPr>
        <w:t xml:space="preserve">      </w:t>
      </w:r>
      <w:r w:rsidR="00291428">
        <w:tab/>
      </w:r>
    </w:p>
    <w:p w:rsidR="00CC4676" w:rsidRDefault="00CC4676" w:rsidP="00291428">
      <w:pPr>
        <w:pStyle w:val="BodyTextIndent2"/>
        <w:spacing w:before="280" w:after="280"/>
      </w:pPr>
    </w:p>
    <w:p w:rsidR="003356DD" w:rsidRDefault="00027153" w:rsidP="003C6E50">
      <w:pPr>
        <w:pStyle w:val="BodyTextIndent2"/>
        <w:spacing w:before="280" w:after="280"/>
        <w:jc w:val="center"/>
        <w:rPr>
          <w:b/>
          <w:iCs/>
          <w:sz w:val="24"/>
        </w:rPr>
      </w:pPr>
      <w:r>
        <w:rPr>
          <w:b/>
          <w:iCs/>
          <w:sz w:val="24"/>
        </w:rPr>
        <w:lastRenderedPageBreak/>
        <w:t>USER HOME</w:t>
      </w:r>
      <w:r w:rsidR="003356DD" w:rsidRPr="00B5135E">
        <w:rPr>
          <w:b/>
          <w:iCs/>
          <w:sz w:val="24"/>
        </w:rPr>
        <w:t xml:space="preserve"> PAGE</w:t>
      </w:r>
    </w:p>
    <w:p w:rsidR="0082270C" w:rsidRDefault="0082270C" w:rsidP="003C6E50">
      <w:pPr>
        <w:pStyle w:val="BodyTextIndent2"/>
        <w:spacing w:before="280" w:after="280"/>
        <w:jc w:val="center"/>
        <w:rPr>
          <w:b/>
          <w:iCs/>
          <w:sz w:val="24"/>
        </w:rPr>
      </w:pPr>
    </w:p>
    <w:p w:rsidR="00A6435C" w:rsidRDefault="0082270C" w:rsidP="0082270C">
      <w:pPr>
        <w:pStyle w:val="BodyTextIndent2"/>
        <w:spacing w:before="280" w:after="280"/>
        <w:ind w:left="-630"/>
        <w:jc w:val="center"/>
        <w:rPr>
          <w:b/>
          <w:i/>
          <w:iCs/>
          <w:u w:val="single"/>
        </w:rPr>
      </w:pPr>
      <w:r w:rsidRPr="0082270C">
        <w:rPr>
          <w:b/>
          <w:iCs/>
          <w:noProof/>
        </w:rPr>
        <w:drawing>
          <wp:inline distT="0" distB="0" distL="0" distR="0">
            <wp:extent cx="6629400" cy="711517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638925" cy="7125398"/>
                    </a:xfrm>
                    <a:prstGeom prst="rect">
                      <a:avLst/>
                    </a:prstGeom>
                    <a:noFill/>
                    <a:ln w="9525">
                      <a:noFill/>
                      <a:miter lim="800000"/>
                      <a:headEnd/>
                      <a:tailEnd/>
                    </a:ln>
                  </pic:spPr>
                </pic:pic>
              </a:graphicData>
            </a:graphic>
          </wp:inline>
        </w:drawing>
      </w:r>
    </w:p>
    <w:p w:rsidR="00A6435C" w:rsidRDefault="00A6435C" w:rsidP="00927794">
      <w:pPr>
        <w:pStyle w:val="BodyTextIndent2"/>
        <w:tabs>
          <w:tab w:val="left" w:pos="1710"/>
        </w:tabs>
        <w:spacing w:before="280" w:after="280"/>
        <w:jc w:val="both"/>
        <w:rPr>
          <w:b/>
          <w:i/>
          <w:iCs/>
          <w:u w:val="single"/>
        </w:rPr>
      </w:pPr>
    </w:p>
    <w:p w:rsidR="00291428" w:rsidRDefault="00A6435C" w:rsidP="00291428">
      <w:pPr>
        <w:spacing w:after="280" w:line="360" w:lineRule="auto"/>
        <w:rPr>
          <w:b/>
        </w:rPr>
      </w:pPr>
      <w:r>
        <w:lastRenderedPageBreak/>
        <w:t xml:space="preserve">                                                       </w:t>
      </w:r>
      <w:r w:rsidR="00A97350">
        <w:rPr>
          <w:b/>
        </w:rPr>
        <w:t>PREDICTION</w:t>
      </w:r>
      <w:r w:rsidR="00B5135E" w:rsidRPr="00B5135E">
        <w:rPr>
          <w:b/>
        </w:rPr>
        <w:t xml:space="preserve"> PAGE</w:t>
      </w:r>
    </w:p>
    <w:p w:rsidR="00965343" w:rsidRPr="00B5135E" w:rsidRDefault="00965343" w:rsidP="00291428">
      <w:pPr>
        <w:spacing w:after="280" w:line="360" w:lineRule="auto"/>
        <w:rPr>
          <w:b/>
        </w:rPr>
      </w:pPr>
    </w:p>
    <w:p w:rsidR="00AF7243" w:rsidRDefault="00F512AF" w:rsidP="00D67237">
      <w:pPr>
        <w:spacing w:after="280" w:line="360" w:lineRule="auto"/>
        <w:ind w:left="-540"/>
      </w:pPr>
      <w:r>
        <w:rPr>
          <w:noProof/>
        </w:rPr>
        <w:drawing>
          <wp:inline distT="0" distB="0" distL="0" distR="0">
            <wp:extent cx="6610350" cy="6800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6617142" cy="6807838"/>
                    </a:xfrm>
                    <a:prstGeom prst="rect">
                      <a:avLst/>
                    </a:prstGeom>
                    <a:noFill/>
                    <a:ln w="9525">
                      <a:noFill/>
                      <a:miter lim="800000"/>
                      <a:headEnd/>
                      <a:tailEnd/>
                    </a:ln>
                  </pic:spPr>
                </pic:pic>
              </a:graphicData>
            </a:graphic>
          </wp:inline>
        </w:drawing>
      </w:r>
    </w:p>
    <w:p w:rsidR="00291428" w:rsidRDefault="00291428" w:rsidP="00291428">
      <w:pPr>
        <w:spacing w:after="280" w:line="360" w:lineRule="auto"/>
      </w:pPr>
    </w:p>
    <w:p w:rsidR="00AF7243" w:rsidRDefault="00AF7243" w:rsidP="00291428">
      <w:pPr>
        <w:spacing w:after="280" w:line="360" w:lineRule="auto"/>
      </w:pPr>
    </w:p>
    <w:p w:rsidR="00941030" w:rsidRDefault="00A97350" w:rsidP="00965343">
      <w:pPr>
        <w:spacing w:after="280" w:line="360" w:lineRule="auto"/>
        <w:jc w:val="center"/>
        <w:rPr>
          <w:b/>
        </w:rPr>
      </w:pPr>
      <w:r>
        <w:rPr>
          <w:b/>
        </w:rPr>
        <w:lastRenderedPageBreak/>
        <w:t>PREDICTION</w:t>
      </w:r>
      <w:r w:rsidR="00372759">
        <w:rPr>
          <w:b/>
        </w:rPr>
        <w:t xml:space="preserve"> RESULTS</w:t>
      </w:r>
      <w:r w:rsidR="00965343">
        <w:rPr>
          <w:b/>
        </w:rPr>
        <w:t xml:space="preserve"> PAGE</w:t>
      </w:r>
    </w:p>
    <w:p w:rsidR="00965343" w:rsidRDefault="00965343" w:rsidP="00965343">
      <w:pPr>
        <w:spacing w:after="280" w:line="360" w:lineRule="auto"/>
        <w:jc w:val="center"/>
        <w:rPr>
          <w:b/>
        </w:rPr>
      </w:pPr>
    </w:p>
    <w:p w:rsidR="00941030" w:rsidRPr="00941030" w:rsidRDefault="005C4024" w:rsidP="005C4024">
      <w:pPr>
        <w:spacing w:after="280" w:line="360" w:lineRule="auto"/>
        <w:ind w:left="-630"/>
        <w:rPr>
          <w:b/>
        </w:rPr>
      </w:pPr>
      <w:r>
        <w:rPr>
          <w:b/>
          <w:noProof/>
        </w:rPr>
        <w:drawing>
          <wp:inline distT="0" distB="0" distL="0" distR="0">
            <wp:extent cx="6619875" cy="72104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6626677" cy="7217834"/>
                    </a:xfrm>
                    <a:prstGeom prst="rect">
                      <a:avLst/>
                    </a:prstGeom>
                    <a:noFill/>
                    <a:ln w="9525">
                      <a:noFill/>
                      <a:miter lim="800000"/>
                      <a:headEnd/>
                      <a:tailEnd/>
                    </a:ln>
                  </pic:spPr>
                </pic:pic>
              </a:graphicData>
            </a:graphic>
          </wp:inline>
        </w:drawing>
      </w:r>
    </w:p>
    <w:p w:rsidR="00941030" w:rsidRDefault="00941030" w:rsidP="00291428">
      <w:pPr>
        <w:spacing w:after="280" w:line="360" w:lineRule="auto"/>
      </w:pPr>
    </w:p>
    <w:p w:rsidR="00941030" w:rsidRDefault="00372759" w:rsidP="00941030">
      <w:pPr>
        <w:spacing w:after="280" w:line="360" w:lineRule="auto"/>
        <w:jc w:val="center"/>
        <w:rPr>
          <w:b/>
        </w:rPr>
      </w:pPr>
      <w:r>
        <w:rPr>
          <w:b/>
        </w:rPr>
        <w:lastRenderedPageBreak/>
        <w:t>CHANGE PASSWORD</w:t>
      </w:r>
      <w:r w:rsidR="00564CD5">
        <w:rPr>
          <w:b/>
        </w:rPr>
        <w:t xml:space="preserve"> PAGE</w:t>
      </w:r>
    </w:p>
    <w:p w:rsidR="00941030" w:rsidRDefault="00941030" w:rsidP="00941030">
      <w:pPr>
        <w:spacing w:after="280" w:line="360" w:lineRule="auto"/>
        <w:jc w:val="center"/>
        <w:rPr>
          <w:b/>
        </w:rPr>
      </w:pPr>
    </w:p>
    <w:p w:rsidR="00941030" w:rsidRPr="00941030" w:rsidRDefault="005C4024" w:rsidP="00941030">
      <w:pPr>
        <w:spacing w:after="280" w:line="360" w:lineRule="auto"/>
        <w:ind w:left="-540"/>
        <w:jc w:val="center"/>
      </w:pPr>
      <w:r>
        <w:rPr>
          <w:noProof/>
        </w:rPr>
        <w:drawing>
          <wp:inline distT="0" distB="0" distL="0" distR="0">
            <wp:extent cx="6505575" cy="69913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6512260" cy="6998535"/>
                    </a:xfrm>
                    <a:prstGeom prst="rect">
                      <a:avLst/>
                    </a:prstGeom>
                    <a:noFill/>
                    <a:ln w="9525">
                      <a:noFill/>
                      <a:miter lim="800000"/>
                      <a:headEnd/>
                      <a:tailEnd/>
                    </a:ln>
                  </pic:spPr>
                </pic:pic>
              </a:graphicData>
            </a:graphic>
          </wp:inline>
        </w:drawing>
      </w:r>
    </w:p>
    <w:p w:rsidR="00941030" w:rsidRDefault="00941030" w:rsidP="00291428">
      <w:pPr>
        <w:spacing w:after="280" w:line="360" w:lineRule="auto"/>
      </w:pPr>
    </w:p>
    <w:p w:rsidR="00941030" w:rsidRDefault="00941030" w:rsidP="00291428">
      <w:pPr>
        <w:spacing w:after="280" w:line="360" w:lineRule="auto"/>
      </w:pPr>
    </w:p>
    <w:p w:rsidR="005C4024" w:rsidRDefault="005C4024" w:rsidP="005C4024">
      <w:pPr>
        <w:spacing w:after="280" w:line="360" w:lineRule="auto"/>
        <w:jc w:val="center"/>
        <w:rPr>
          <w:b/>
        </w:rPr>
      </w:pPr>
      <w:r w:rsidRPr="005C4024">
        <w:rPr>
          <w:b/>
        </w:rPr>
        <w:lastRenderedPageBreak/>
        <w:t>PROFILE PAGE</w:t>
      </w:r>
    </w:p>
    <w:p w:rsidR="005C4024" w:rsidRDefault="005C4024" w:rsidP="005C4024">
      <w:pPr>
        <w:spacing w:after="280" w:line="360" w:lineRule="auto"/>
        <w:jc w:val="center"/>
        <w:rPr>
          <w:b/>
        </w:rPr>
      </w:pPr>
    </w:p>
    <w:p w:rsidR="005C4024" w:rsidRDefault="005C4024" w:rsidP="005C4024">
      <w:pPr>
        <w:spacing w:after="280" w:line="360" w:lineRule="auto"/>
        <w:ind w:left="-360"/>
        <w:jc w:val="center"/>
        <w:rPr>
          <w:b/>
        </w:rPr>
      </w:pPr>
      <w:r>
        <w:rPr>
          <w:b/>
          <w:noProof/>
        </w:rPr>
        <w:drawing>
          <wp:inline distT="0" distB="0" distL="0" distR="0">
            <wp:extent cx="6391275" cy="6915150"/>
            <wp:effectExtent l="19050" t="0" r="9525"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6397843" cy="6922256"/>
                    </a:xfrm>
                    <a:prstGeom prst="rect">
                      <a:avLst/>
                    </a:prstGeom>
                    <a:noFill/>
                    <a:ln w="9525">
                      <a:noFill/>
                      <a:miter lim="800000"/>
                      <a:headEnd/>
                      <a:tailEnd/>
                    </a:ln>
                  </pic:spPr>
                </pic:pic>
              </a:graphicData>
            </a:graphic>
          </wp:inline>
        </w:drawing>
      </w:r>
    </w:p>
    <w:p w:rsidR="005C4024" w:rsidRDefault="005C4024" w:rsidP="005C4024">
      <w:pPr>
        <w:spacing w:after="280" w:line="360" w:lineRule="auto"/>
        <w:jc w:val="center"/>
        <w:rPr>
          <w:b/>
        </w:rPr>
      </w:pPr>
    </w:p>
    <w:p w:rsidR="005C4024" w:rsidRDefault="005C4024" w:rsidP="005C4024">
      <w:pPr>
        <w:spacing w:after="280" w:line="360" w:lineRule="auto"/>
        <w:jc w:val="center"/>
        <w:rPr>
          <w:b/>
        </w:rPr>
      </w:pPr>
    </w:p>
    <w:p w:rsidR="00941030" w:rsidRDefault="00F753AA" w:rsidP="00941030">
      <w:pPr>
        <w:spacing w:after="280" w:line="360" w:lineRule="auto"/>
        <w:jc w:val="center"/>
        <w:rPr>
          <w:b/>
        </w:rPr>
      </w:pPr>
      <w:r>
        <w:rPr>
          <w:b/>
        </w:rPr>
        <w:lastRenderedPageBreak/>
        <w:t>ADMIN LOGIN</w:t>
      </w:r>
      <w:r w:rsidR="00941030" w:rsidRPr="00941030">
        <w:rPr>
          <w:b/>
        </w:rPr>
        <w:t xml:space="preserve"> PAGE</w:t>
      </w:r>
    </w:p>
    <w:p w:rsidR="00941030" w:rsidRDefault="00941030" w:rsidP="00941030">
      <w:pPr>
        <w:spacing w:after="280" w:line="360" w:lineRule="auto"/>
        <w:jc w:val="center"/>
        <w:rPr>
          <w:b/>
        </w:rPr>
      </w:pPr>
    </w:p>
    <w:p w:rsidR="00941030" w:rsidRPr="00941030" w:rsidRDefault="00E20989" w:rsidP="00967EEA">
      <w:pPr>
        <w:spacing w:after="280" w:line="360" w:lineRule="auto"/>
        <w:ind w:left="-540"/>
        <w:jc w:val="center"/>
        <w:rPr>
          <w:b/>
        </w:rPr>
      </w:pPr>
      <w:r>
        <w:rPr>
          <w:b/>
          <w:noProof/>
        </w:rPr>
        <w:drawing>
          <wp:inline distT="0" distB="0" distL="0" distR="0">
            <wp:extent cx="6515100" cy="6610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521794" cy="6617142"/>
                    </a:xfrm>
                    <a:prstGeom prst="rect">
                      <a:avLst/>
                    </a:prstGeom>
                    <a:noFill/>
                    <a:ln w="9525">
                      <a:noFill/>
                      <a:miter lim="800000"/>
                      <a:headEnd/>
                      <a:tailEnd/>
                    </a:ln>
                  </pic:spPr>
                </pic:pic>
              </a:graphicData>
            </a:graphic>
          </wp:inline>
        </w:drawing>
      </w:r>
    </w:p>
    <w:p w:rsidR="00941030" w:rsidRDefault="00941030" w:rsidP="00291428">
      <w:pPr>
        <w:spacing w:after="280" w:line="360" w:lineRule="auto"/>
      </w:pPr>
    </w:p>
    <w:p w:rsidR="00941030" w:rsidRDefault="00941030" w:rsidP="00291428">
      <w:pPr>
        <w:spacing w:after="280" w:line="360" w:lineRule="auto"/>
      </w:pPr>
    </w:p>
    <w:p w:rsidR="00E20989" w:rsidRDefault="00E20989" w:rsidP="00941030">
      <w:pPr>
        <w:spacing w:after="280" w:line="360" w:lineRule="auto"/>
        <w:jc w:val="center"/>
        <w:rPr>
          <w:b/>
        </w:rPr>
      </w:pPr>
    </w:p>
    <w:p w:rsidR="00AF7243" w:rsidRDefault="00F753AA" w:rsidP="00941030">
      <w:pPr>
        <w:spacing w:after="280" w:line="360" w:lineRule="auto"/>
        <w:jc w:val="center"/>
        <w:rPr>
          <w:b/>
        </w:rPr>
      </w:pPr>
      <w:r>
        <w:rPr>
          <w:b/>
        </w:rPr>
        <w:lastRenderedPageBreak/>
        <w:t>ADMIN HOME</w:t>
      </w:r>
      <w:r w:rsidR="00AF7243" w:rsidRPr="00B5135E">
        <w:rPr>
          <w:b/>
        </w:rPr>
        <w:t xml:space="preserve"> PAGE</w:t>
      </w:r>
    </w:p>
    <w:p w:rsidR="00D67237" w:rsidRPr="00B5135E" w:rsidRDefault="00D67237" w:rsidP="00291428">
      <w:pPr>
        <w:spacing w:after="280" w:line="360" w:lineRule="auto"/>
        <w:rPr>
          <w:b/>
        </w:rPr>
      </w:pPr>
    </w:p>
    <w:p w:rsidR="00405F21" w:rsidRDefault="007B14C0" w:rsidP="002967A4">
      <w:pPr>
        <w:spacing w:after="280" w:line="360" w:lineRule="auto"/>
        <w:ind w:left="-720"/>
      </w:pPr>
      <w:r>
        <w:rPr>
          <w:noProof/>
        </w:rPr>
        <w:drawing>
          <wp:inline distT="0" distB="0" distL="0" distR="0">
            <wp:extent cx="6772274" cy="69818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779234" cy="6989000"/>
                    </a:xfrm>
                    <a:prstGeom prst="rect">
                      <a:avLst/>
                    </a:prstGeom>
                    <a:noFill/>
                    <a:ln w="9525">
                      <a:noFill/>
                      <a:miter lim="800000"/>
                      <a:headEnd/>
                      <a:tailEnd/>
                    </a:ln>
                  </pic:spPr>
                </pic:pic>
              </a:graphicData>
            </a:graphic>
          </wp:inline>
        </w:drawing>
      </w:r>
    </w:p>
    <w:p w:rsidR="00405F21" w:rsidRDefault="00405F21" w:rsidP="00291428">
      <w:pPr>
        <w:spacing w:after="280" w:line="360" w:lineRule="auto"/>
      </w:pPr>
    </w:p>
    <w:p w:rsidR="00405F21" w:rsidRDefault="00405F21" w:rsidP="00291428">
      <w:pPr>
        <w:spacing w:after="280" w:line="360" w:lineRule="auto"/>
      </w:pPr>
    </w:p>
    <w:p w:rsidR="00405F21" w:rsidRDefault="00F753AA" w:rsidP="00C533E7">
      <w:pPr>
        <w:spacing w:after="280" w:line="360" w:lineRule="auto"/>
        <w:jc w:val="center"/>
        <w:rPr>
          <w:b/>
        </w:rPr>
      </w:pPr>
      <w:r>
        <w:rPr>
          <w:b/>
        </w:rPr>
        <w:lastRenderedPageBreak/>
        <w:t>VIEW ALL USERS</w:t>
      </w:r>
      <w:r w:rsidR="00405F21" w:rsidRPr="00C533E7">
        <w:rPr>
          <w:b/>
        </w:rPr>
        <w:t xml:space="preserve"> PAGE</w:t>
      </w:r>
    </w:p>
    <w:p w:rsidR="00911108" w:rsidRPr="00C533E7" w:rsidRDefault="00911108" w:rsidP="00C533E7">
      <w:pPr>
        <w:spacing w:after="280" w:line="360" w:lineRule="auto"/>
        <w:jc w:val="center"/>
        <w:rPr>
          <w:b/>
        </w:rPr>
      </w:pPr>
    </w:p>
    <w:p w:rsidR="00405F21" w:rsidRDefault="007B14C0" w:rsidP="00911108">
      <w:pPr>
        <w:spacing w:after="280" w:line="360" w:lineRule="auto"/>
        <w:ind w:left="-630"/>
      </w:pPr>
      <w:r>
        <w:rPr>
          <w:noProof/>
        </w:rPr>
        <w:drawing>
          <wp:inline distT="0" distB="0" distL="0" distR="0">
            <wp:extent cx="6677025" cy="72294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683886" cy="7236904"/>
                    </a:xfrm>
                    <a:prstGeom prst="rect">
                      <a:avLst/>
                    </a:prstGeom>
                    <a:noFill/>
                    <a:ln w="9525">
                      <a:noFill/>
                      <a:miter lim="800000"/>
                      <a:headEnd/>
                      <a:tailEnd/>
                    </a:ln>
                  </pic:spPr>
                </pic:pic>
              </a:graphicData>
            </a:graphic>
          </wp:inline>
        </w:drawing>
      </w:r>
    </w:p>
    <w:p w:rsidR="00F60311" w:rsidRDefault="00F60311" w:rsidP="00291428">
      <w:pPr>
        <w:spacing w:after="280" w:line="360" w:lineRule="auto"/>
      </w:pPr>
    </w:p>
    <w:p w:rsidR="00F60311" w:rsidRDefault="00F753AA" w:rsidP="00943FA1">
      <w:pPr>
        <w:spacing w:after="280" w:line="360" w:lineRule="auto"/>
        <w:jc w:val="center"/>
        <w:rPr>
          <w:b/>
        </w:rPr>
      </w:pPr>
      <w:r>
        <w:rPr>
          <w:b/>
        </w:rPr>
        <w:lastRenderedPageBreak/>
        <w:t>VIEW PREDICTION HISTORY</w:t>
      </w:r>
      <w:r w:rsidR="00F60311" w:rsidRPr="00943FA1">
        <w:rPr>
          <w:b/>
        </w:rPr>
        <w:t xml:space="preserve"> PAGE</w:t>
      </w:r>
    </w:p>
    <w:p w:rsidR="00911108" w:rsidRPr="00943FA1" w:rsidRDefault="00911108" w:rsidP="00943FA1">
      <w:pPr>
        <w:spacing w:after="280" w:line="360" w:lineRule="auto"/>
        <w:jc w:val="center"/>
        <w:rPr>
          <w:b/>
        </w:rPr>
      </w:pPr>
    </w:p>
    <w:p w:rsidR="00F60311" w:rsidRDefault="00447848" w:rsidP="001B7AEE">
      <w:pPr>
        <w:spacing w:after="280" w:line="360" w:lineRule="auto"/>
        <w:ind w:left="-810"/>
      </w:pPr>
      <w:r>
        <w:rPr>
          <w:noProof/>
        </w:rPr>
        <w:drawing>
          <wp:inline distT="0" distB="0" distL="0" distR="0">
            <wp:extent cx="6848475" cy="70104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6855512" cy="7017604"/>
                    </a:xfrm>
                    <a:prstGeom prst="rect">
                      <a:avLst/>
                    </a:prstGeom>
                    <a:noFill/>
                    <a:ln w="9525">
                      <a:noFill/>
                      <a:miter lim="800000"/>
                      <a:headEnd/>
                      <a:tailEnd/>
                    </a:ln>
                  </pic:spPr>
                </pic:pic>
              </a:graphicData>
            </a:graphic>
          </wp:inline>
        </w:drawing>
      </w:r>
    </w:p>
    <w:p w:rsidR="00AF7243" w:rsidRDefault="00AF7243" w:rsidP="00291428">
      <w:pPr>
        <w:spacing w:after="280" w:line="360" w:lineRule="auto"/>
      </w:pPr>
    </w:p>
    <w:p w:rsidR="001B7AEE" w:rsidRDefault="001B7AEE" w:rsidP="00291428">
      <w:pPr>
        <w:spacing w:after="280" w:line="360" w:lineRule="auto"/>
      </w:pPr>
    </w:p>
    <w:p w:rsidR="00E27928" w:rsidRDefault="00E27928" w:rsidP="001445E8">
      <w:pPr>
        <w:spacing w:after="280" w:line="360" w:lineRule="auto"/>
        <w:jc w:val="center"/>
        <w:rPr>
          <w:b/>
        </w:rPr>
      </w:pPr>
    </w:p>
    <w:p w:rsidR="00457C1F" w:rsidRDefault="00027435" w:rsidP="00457C1F">
      <w:pPr>
        <w:spacing w:line="360" w:lineRule="auto"/>
        <w:ind w:left="709" w:firstLine="709"/>
        <w:jc w:val="both"/>
        <w:rPr>
          <w:b/>
          <w:bCs/>
          <w:sz w:val="72"/>
        </w:rPr>
      </w:pPr>
      <w:r w:rsidRPr="00027435">
        <w:pict>
          <v:group id="_x0000_s1107" style="position:absolute;left:0;text-align:left;margin-left:20.25pt;margin-top:36.7pt;width:282.9pt;height:76.5pt;flip:y;z-index:251623936;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1445E8" w:rsidRPr="00A0255D">
        <w:rPr>
          <w:b/>
          <w:bCs/>
          <w:sz w:val="96"/>
          <w:szCs w:val="96"/>
        </w:rPr>
        <w:t>C</w:t>
      </w:r>
      <w:r w:rsidR="001445E8" w:rsidRPr="00A0255D">
        <w:rPr>
          <w:b/>
          <w:bCs/>
          <w:sz w:val="52"/>
        </w:rPr>
        <w:t>HAPTER #</w:t>
      </w:r>
      <w:r w:rsidR="00CC4676" w:rsidRPr="00A0255D">
        <w:rPr>
          <w:b/>
          <w:bCs/>
          <w:sz w:val="72"/>
        </w:rPr>
        <w:t xml:space="preserve"> 7</w:t>
      </w:r>
    </w:p>
    <w:p w:rsidR="00291428" w:rsidRPr="00A0255D" w:rsidRDefault="00291428" w:rsidP="00457C1F">
      <w:pPr>
        <w:spacing w:line="360" w:lineRule="auto"/>
        <w:ind w:left="709" w:firstLine="709"/>
        <w:jc w:val="both"/>
        <w:rPr>
          <w:b/>
          <w:bCs/>
          <w:sz w:val="72"/>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Pr="00457C1F" w:rsidRDefault="00964F12" w:rsidP="00964F12">
      <w:pPr>
        <w:spacing w:line="360" w:lineRule="auto"/>
        <w:jc w:val="center"/>
        <w:rPr>
          <w:b/>
        </w:rPr>
      </w:pPr>
      <w:r>
        <w:rPr>
          <w:b/>
        </w:rPr>
        <w:t>HOME</w:t>
      </w:r>
      <w:r w:rsidR="00CD606F">
        <w:rPr>
          <w:b/>
        </w:rPr>
        <w:t xml:space="preserve"> PAGE</w:t>
      </w:r>
      <w:r w:rsidR="00457C1F" w:rsidRPr="00457C1F">
        <w:rPr>
          <w:b/>
        </w:rPr>
        <w:t xml:space="preserve"> CODING</w:t>
      </w:r>
    </w:p>
    <w:p w:rsidR="004C4A4F" w:rsidRPr="004C4A4F" w:rsidRDefault="004C4A4F" w:rsidP="004C4A4F">
      <w:pPr>
        <w:spacing w:line="360" w:lineRule="auto"/>
        <w:jc w:val="both"/>
        <w:rPr>
          <w:b/>
        </w:rPr>
      </w:pPr>
      <w:r w:rsidRPr="004C4A4F">
        <w:rPr>
          <w:b/>
        </w:rPr>
        <w:t>{% extends 'base.html' %}</w:t>
      </w:r>
    </w:p>
    <w:p w:rsidR="004C4A4F" w:rsidRPr="004C4A4F" w:rsidRDefault="004C4A4F" w:rsidP="004C4A4F">
      <w:pPr>
        <w:spacing w:line="360" w:lineRule="auto"/>
        <w:jc w:val="both"/>
        <w:rPr>
          <w:b/>
        </w:rPr>
      </w:pPr>
      <w:r w:rsidRPr="004C4A4F">
        <w:rPr>
          <w:b/>
        </w:rPr>
        <w:t>{% load static %}</w:t>
      </w:r>
    </w:p>
    <w:p w:rsidR="004C4A4F" w:rsidRPr="004C4A4F" w:rsidRDefault="004C4A4F" w:rsidP="004C4A4F">
      <w:pPr>
        <w:spacing w:line="360" w:lineRule="auto"/>
        <w:jc w:val="both"/>
        <w:rPr>
          <w:b/>
        </w:rPr>
      </w:pPr>
      <w:r w:rsidRPr="004C4A4F">
        <w:rPr>
          <w:b/>
        </w:rPr>
        <w:t>{% block body %}</w:t>
      </w:r>
    </w:p>
    <w:p w:rsidR="004C4A4F" w:rsidRPr="004C4A4F" w:rsidRDefault="004C4A4F" w:rsidP="004C4A4F">
      <w:pPr>
        <w:spacing w:line="360" w:lineRule="auto"/>
        <w:jc w:val="both"/>
        <w:rPr>
          <w:b/>
        </w:rPr>
      </w:pPr>
      <w:r w:rsidRPr="004C4A4F">
        <w:rPr>
          <w:b/>
        </w:rPr>
        <w:t xml:space="preserve">  &lt;!-- ======= Intro Section ======= --&gt;</w:t>
      </w:r>
    </w:p>
    <w:p w:rsidR="004C4A4F" w:rsidRPr="004C4A4F" w:rsidRDefault="004C4A4F" w:rsidP="004C4A4F">
      <w:pPr>
        <w:spacing w:line="360" w:lineRule="auto"/>
        <w:jc w:val="both"/>
        <w:rPr>
          <w:b/>
        </w:rPr>
      </w:pPr>
      <w:r w:rsidRPr="004C4A4F">
        <w:rPr>
          <w:b/>
        </w:rPr>
        <w:t xml:space="preserve">  &lt;div class="intro intro-carousel swiper position-relative"&gt;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 class="swiper-wrapper"&gt;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 class="swiper-slide carousel-item-a intro-item bg-image" style="background-image: url({% static 'assets/img/slider-1.png' %});background-size: 100% 720px;"&gt;</w:t>
      </w:r>
    </w:p>
    <w:p w:rsidR="004C4A4F" w:rsidRPr="004C4A4F" w:rsidRDefault="004C4A4F" w:rsidP="004C4A4F">
      <w:pPr>
        <w:spacing w:line="360" w:lineRule="auto"/>
        <w:jc w:val="both"/>
        <w:rPr>
          <w:b/>
        </w:rPr>
      </w:pPr>
      <w:r w:rsidRPr="004C4A4F">
        <w:rPr>
          <w:b/>
        </w:rPr>
        <w:t xml:space="preserve">        &lt;div class="overlay overlay-a"&gt;&lt;/div&gt;</w:t>
      </w:r>
    </w:p>
    <w:p w:rsidR="004C4A4F" w:rsidRPr="004C4A4F" w:rsidRDefault="004C4A4F" w:rsidP="004C4A4F">
      <w:pPr>
        <w:spacing w:line="360" w:lineRule="auto"/>
        <w:jc w:val="both"/>
        <w:rPr>
          <w:b/>
        </w:rPr>
      </w:pPr>
      <w:r w:rsidRPr="004C4A4F">
        <w:rPr>
          <w:b/>
        </w:rPr>
        <w:t xml:space="preserve">        &lt;div class="intro-content display-table"&gt;</w:t>
      </w:r>
    </w:p>
    <w:p w:rsidR="004C4A4F" w:rsidRPr="004C4A4F" w:rsidRDefault="004C4A4F" w:rsidP="004C4A4F">
      <w:pPr>
        <w:spacing w:line="360" w:lineRule="auto"/>
        <w:jc w:val="both"/>
        <w:rPr>
          <w:b/>
        </w:rPr>
      </w:pPr>
      <w:r w:rsidRPr="004C4A4F">
        <w:rPr>
          <w:b/>
        </w:rPr>
        <w:t xml:space="preserve">          &lt;div class="table-cell"&gt;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class="col-lg-8"&gt;</w:t>
      </w:r>
    </w:p>
    <w:p w:rsidR="004C4A4F" w:rsidRPr="004C4A4F" w:rsidRDefault="004C4A4F" w:rsidP="004C4A4F">
      <w:pPr>
        <w:spacing w:line="360" w:lineRule="auto"/>
        <w:jc w:val="both"/>
        <w:rPr>
          <w:b/>
        </w:rPr>
      </w:pPr>
      <w:r w:rsidRPr="004C4A4F">
        <w:rPr>
          <w:b/>
        </w:rPr>
        <w:t xml:space="preserve">                  &lt;div class="intro-body"&gt;</w:t>
      </w:r>
    </w:p>
    <w:p w:rsidR="004C4A4F" w:rsidRPr="004C4A4F" w:rsidRDefault="004C4A4F" w:rsidP="004C4A4F">
      <w:pPr>
        <w:spacing w:line="360" w:lineRule="auto"/>
        <w:jc w:val="both"/>
        <w:rPr>
          <w:b/>
        </w:rPr>
      </w:pPr>
      <w:r w:rsidRPr="004C4A4F">
        <w:rPr>
          <w:b/>
        </w:rPr>
        <w:t xml:space="preserve">                    &lt;h1 style="color:yellow"&gt;Diabities Prediction</w:t>
      </w:r>
    </w:p>
    <w:p w:rsidR="004C4A4F" w:rsidRPr="004C4A4F" w:rsidRDefault="004C4A4F" w:rsidP="004C4A4F">
      <w:pPr>
        <w:spacing w:line="360" w:lineRule="auto"/>
        <w:jc w:val="both"/>
        <w:rPr>
          <w:b/>
        </w:rPr>
      </w:pPr>
      <w:r w:rsidRPr="004C4A4F">
        <w:rPr>
          <w:b/>
        </w:rPr>
        <w:t xml:space="preserve">                      &lt;hr&gt; Machine Learning</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&lt;h1 class="intro-title mb-4 "&gt;</w:t>
      </w:r>
    </w:p>
    <w:p w:rsidR="004C4A4F" w:rsidRPr="004C4A4F" w:rsidRDefault="004C4A4F" w:rsidP="004C4A4F">
      <w:pPr>
        <w:spacing w:line="360" w:lineRule="auto"/>
        <w:jc w:val="both"/>
        <w:rPr>
          <w:b/>
        </w:rPr>
      </w:pPr>
      <w:r w:rsidRPr="004C4A4F">
        <w:rPr>
          <w:b/>
        </w:rPr>
        <w:t xml:space="preserve">                      </w:t>
      </w:r>
    </w:p>
    <w:p w:rsidR="004C4A4F" w:rsidRPr="004C4A4F" w:rsidRDefault="004C4A4F" w:rsidP="004C4A4F">
      <w:pPr>
        <w:spacing w:line="360" w:lineRule="auto"/>
        <w:jc w:val="both"/>
        <w:rPr>
          <w:b/>
        </w:rPr>
      </w:pPr>
      <w:r w:rsidRPr="004C4A4F">
        <w:rPr>
          <w:b/>
        </w:rPr>
        <w:lastRenderedPageBreak/>
        <w:t xml:space="preserve">                    &lt;/h1&gt;</w:t>
      </w:r>
    </w:p>
    <w:p w:rsidR="004C4A4F" w:rsidRPr="004C4A4F" w:rsidRDefault="004C4A4F" w:rsidP="004C4A4F">
      <w:pPr>
        <w:spacing w:line="360" w:lineRule="auto"/>
        <w:jc w:val="both"/>
        <w:rPr>
          <w:b/>
        </w:rPr>
      </w:pPr>
      <w:r w:rsidRPr="004C4A4F">
        <w:rPr>
          <w:b/>
        </w:rPr>
        <w:t xml:space="preserve">                    &lt;p class="intro-subtitle intro-price"&gt;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class="swiper-slide carousel-item-a intro-item bg-image" style="background-image: url({% static 'assets/img/slide-2.jpg' %})"&gt;</w:t>
      </w:r>
    </w:p>
    <w:p w:rsidR="004C4A4F" w:rsidRPr="004C4A4F" w:rsidRDefault="004C4A4F" w:rsidP="004C4A4F">
      <w:pPr>
        <w:spacing w:line="360" w:lineRule="auto"/>
        <w:jc w:val="both"/>
        <w:rPr>
          <w:b/>
        </w:rPr>
      </w:pPr>
      <w:r w:rsidRPr="004C4A4F">
        <w:rPr>
          <w:b/>
        </w:rPr>
        <w:t xml:space="preserve">        &lt;div class="overlay overlay-a"&gt;&lt;/div&gt;</w:t>
      </w:r>
    </w:p>
    <w:p w:rsidR="004C4A4F" w:rsidRPr="004C4A4F" w:rsidRDefault="004C4A4F" w:rsidP="004C4A4F">
      <w:pPr>
        <w:spacing w:line="360" w:lineRule="auto"/>
        <w:jc w:val="both"/>
        <w:rPr>
          <w:b/>
        </w:rPr>
      </w:pPr>
      <w:r w:rsidRPr="004C4A4F">
        <w:rPr>
          <w:b/>
        </w:rPr>
        <w:t xml:space="preserve">        &lt;div class="intro-content display-table"&gt;</w:t>
      </w:r>
    </w:p>
    <w:p w:rsidR="004C4A4F" w:rsidRPr="004C4A4F" w:rsidRDefault="004C4A4F" w:rsidP="004C4A4F">
      <w:pPr>
        <w:spacing w:line="360" w:lineRule="auto"/>
        <w:jc w:val="both"/>
        <w:rPr>
          <w:b/>
        </w:rPr>
      </w:pPr>
      <w:r w:rsidRPr="004C4A4F">
        <w:rPr>
          <w:b/>
        </w:rPr>
        <w:t xml:space="preserve">          &lt;div class="table-cell"&gt;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class="col-lg-8"&gt;</w:t>
      </w:r>
    </w:p>
    <w:p w:rsidR="004C4A4F" w:rsidRPr="004C4A4F" w:rsidRDefault="004C4A4F" w:rsidP="004C4A4F">
      <w:pPr>
        <w:spacing w:line="360" w:lineRule="auto"/>
        <w:jc w:val="both"/>
        <w:rPr>
          <w:b/>
        </w:rPr>
      </w:pPr>
      <w:r w:rsidRPr="004C4A4F">
        <w:rPr>
          <w:b/>
        </w:rPr>
        <w:t xml:space="preserve">                  &lt;div class="intro-body"&gt;</w:t>
      </w:r>
    </w:p>
    <w:p w:rsidR="004C4A4F" w:rsidRPr="004C4A4F" w:rsidRDefault="004C4A4F" w:rsidP="004C4A4F">
      <w:pPr>
        <w:spacing w:line="360" w:lineRule="auto"/>
        <w:jc w:val="both"/>
        <w:rPr>
          <w:b/>
        </w:rPr>
      </w:pPr>
      <w:r w:rsidRPr="004C4A4F">
        <w:rPr>
          <w:b/>
        </w:rPr>
        <w:t xml:space="preserve">                    &lt;h1 style="color:yellow"&gt;SVC Model&lt;hr&gt;</w:t>
      </w:r>
    </w:p>
    <w:p w:rsidR="004C4A4F" w:rsidRPr="004C4A4F" w:rsidRDefault="004C4A4F" w:rsidP="004C4A4F">
      <w:pPr>
        <w:spacing w:line="360" w:lineRule="auto"/>
        <w:jc w:val="both"/>
        <w:rPr>
          <w:b/>
        </w:rPr>
      </w:pPr>
      <w:r w:rsidRPr="004C4A4F">
        <w:rPr>
          <w:b/>
        </w:rPr>
        <w:t xml:space="preserve">                      Predict Diabities data</w:t>
      </w:r>
    </w:p>
    <w:p w:rsidR="004C4A4F" w:rsidRPr="004C4A4F" w:rsidRDefault="004C4A4F" w:rsidP="004C4A4F">
      <w:pPr>
        <w:spacing w:line="360" w:lineRule="auto"/>
        <w:jc w:val="both"/>
        <w:rPr>
          <w:b/>
        </w:rPr>
      </w:pPr>
      <w:r w:rsidRPr="004C4A4F">
        <w:rPr>
          <w:b/>
        </w:rPr>
        <w:t xml:space="preserve">                    &lt;/h1&gt;</w:t>
      </w:r>
    </w:p>
    <w:p w:rsidR="004C4A4F" w:rsidRPr="004C4A4F" w:rsidRDefault="004C4A4F" w:rsidP="004C4A4F">
      <w:pPr>
        <w:spacing w:line="360" w:lineRule="auto"/>
        <w:jc w:val="both"/>
        <w:rPr>
          <w:b/>
        </w:rPr>
      </w:pPr>
      <w:r w:rsidRPr="004C4A4F">
        <w:rPr>
          <w:b/>
        </w:rPr>
        <w:t xml:space="preserve">                    &lt;h1 class="intro-title mb-4"&gt;</w:t>
      </w:r>
    </w:p>
    <w:p w:rsidR="004C4A4F" w:rsidRPr="004C4A4F" w:rsidRDefault="004C4A4F" w:rsidP="004C4A4F">
      <w:pPr>
        <w:spacing w:line="360" w:lineRule="auto"/>
        <w:jc w:val="both"/>
        <w:rPr>
          <w:b/>
        </w:rPr>
      </w:pPr>
      <w:r w:rsidRPr="004C4A4F">
        <w:rPr>
          <w:b/>
        </w:rPr>
        <w:t xml:space="preserve">                      </w:t>
      </w:r>
    </w:p>
    <w:p w:rsidR="004C4A4F" w:rsidRPr="004C4A4F" w:rsidRDefault="004C4A4F" w:rsidP="004C4A4F">
      <w:pPr>
        <w:spacing w:line="360" w:lineRule="auto"/>
        <w:jc w:val="both"/>
        <w:rPr>
          <w:b/>
        </w:rPr>
      </w:pPr>
      <w:r w:rsidRPr="004C4A4F">
        <w:rPr>
          <w:b/>
        </w:rPr>
        <w:t xml:space="preserve">                    &lt;/h1&gt;</w:t>
      </w:r>
    </w:p>
    <w:p w:rsidR="004C4A4F" w:rsidRPr="004C4A4F" w:rsidRDefault="004C4A4F" w:rsidP="004C4A4F">
      <w:pPr>
        <w:spacing w:line="360" w:lineRule="auto"/>
        <w:jc w:val="both"/>
        <w:rPr>
          <w:b/>
        </w:rPr>
      </w:pPr>
      <w:r w:rsidRPr="004C4A4F">
        <w:rPr>
          <w:b/>
        </w:rPr>
        <w:t xml:space="preserve">                    &lt;p class="intro-subtitle intro-price"&gt;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lastRenderedPageBreak/>
        <w:t xml:space="preserve">      &lt;div class="swiper-slide carousel-item-a intro-item bg-image" style="background-image: url({% static 'assets/img/slide-3.jpg' %});"&gt;</w:t>
      </w:r>
    </w:p>
    <w:p w:rsidR="004C4A4F" w:rsidRPr="004C4A4F" w:rsidRDefault="004C4A4F" w:rsidP="004C4A4F">
      <w:pPr>
        <w:spacing w:line="360" w:lineRule="auto"/>
        <w:jc w:val="both"/>
        <w:rPr>
          <w:b/>
        </w:rPr>
      </w:pPr>
      <w:r w:rsidRPr="004C4A4F">
        <w:rPr>
          <w:b/>
        </w:rPr>
        <w:t xml:space="preserve">        &lt;div class="overlay overlay-a"&gt;&lt;/div&gt;</w:t>
      </w:r>
    </w:p>
    <w:p w:rsidR="004C4A4F" w:rsidRPr="004C4A4F" w:rsidRDefault="004C4A4F" w:rsidP="004C4A4F">
      <w:pPr>
        <w:spacing w:line="360" w:lineRule="auto"/>
        <w:jc w:val="both"/>
        <w:rPr>
          <w:b/>
        </w:rPr>
      </w:pPr>
      <w:r w:rsidRPr="004C4A4F">
        <w:rPr>
          <w:b/>
        </w:rPr>
        <w:t xml:space="preserve">        &lt;div class="intro-content display-table"&gt;</w:t>
      </w:r>
    </w:p>
    <w:p w:rsidR="004C4A4F" w:rsidRPr="004C4A4F" w:rsidRDefault="004C4A4F" w:rsidP="004C4A4F">
      <w:pPr>
        <w:spacing w:line="360" w:lineRule="auto"/>
        <w:jc w:val="both"/>
        <w:rPr>
          <w:b/>
        </w:rPr>
      </w:pPr>
      <w:r w:rsidRPr="004C4A4F">
        <w:rPr>
          <w:b/>
        </w:rPr>
        <w:t xml:space="preserve">          &lt;div class="table-cell"&gt;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class="col-lg-8"&gt;</w:t>
      </w:r>
    </w:p>
    <w:p w:rsidR="004C4A4F" w:rsidRPr="004C4A4F" w:rsidRDefault="004C4A4F" w:rsidP="004C4A4F">
      <w:pPr>
        <w:spacing w:line="360" w:lineRule="auto"/>
        <w:jc w:val="both"/>
        <w:rPr>
          <w:b/>
        </w:rPr>
      </w:pPr>
      <w:r w:rsidRPr="004C4A4F">
        <w:rPr>
          <w:b/>
        </w:rPr>
        <w:t xml:space="preserve">                  &lt;div class="intro-body"&gt;</w:t>
      </w:r>
    </w:p>
    <w:p w:rsidR="004C4A4F" w:rsidRPr="004C4A4F" w:rsidRDefault="004C4A4F" w:rsidP="004C4A4F">
      <w:pPr>
        <w:spacing w:line="360" w:lineRule="auto"/>
        <w:jc w:val="both"/>
        <w:rPr>
          <w:b/>
        </w:rPr>
      </w:pPr>
      <w:r w:rsidRPr="004C4A4F">
        <w:rPr>
          <w:b/>
        </w:rPr>
        <w:t xml:space="preserve">                    &lt;h1 style="color:yellow"&gt;Using SVC PredictModel&lt;hr&gt;</w:t>
      </w:r>
    </w:p>
    <w:p w:rsidR="004C4A4F" w:rsidRPr="004C4A4F" w:rsidRDefault="004C4A4F" w:rsidP="004C4A4F">
      <w:pPr>
        <w:spacing w:line="360" w:lineRule="auto"/>
        <w:jc w:val="both"/>
        <w:rPr>
          <w:b/>
        </w:rPr>
      </w:pPr>
      <w:r w:rsidRPr="004C4A4F">
        <w:rPr>
          <w:b/>
        </w:rPr>
        <w:t xml:space="preserve">                       DataField</w:t>
      </w:r>
    </w:p>
    <w:p w:rsidR="004C4A4F" w:rsidRPr="004C4A4F" w:rsidRDefault="004C4A4F" w:rsidP="004C4A4F">
      <w:pPr>
        <w:spacing w:line="360" w:lineRule="auto"/>
        <w:jc w:val="both"/>
        <w:rPr>
          <w:b/>
        </w:rPr>
      </w:pPr>
      <w:r w:rsidRPr="004C4A4F">
        <w:rPr>
          <w:b/>
        </w:rPr>
        <w:t xml:space="preserve">                    &lt;/h1&gt;</w:t>
      </w:r>
    </w:p>
    <w:p w:rsidR="004C4A4F" w:rsidRPr="004C4A4F" w:rsidRDefault="004C4A4F" w:rsidP="004C4A4F">
      <w:pPr>
        <w:spacing w:line="360" w:lineRule="auto"/>
        <w:jc w:val="both"/>
        <w:rPr>
          <w:b/>
        </w:rPr>
      </w:pPr>
      <w:r w:rsidRPr="004C4A4F">
        <w:rPr>
          <w:b/>
        </w:rPr>
        <w:t xml:space="preserve">                    &lt;h1 class="intro-title mb-4"&gt;</w:t>
      </w:r>
    </w:p>
    <w:p w:rsidR="004C4A4F" w:rsidRPr="004C4A4F" w:rsidRDefault="004C4A4F" w:rsidP="004C4A4F">
      <w:pPr>
        <w:spacing w:line="360" w:lineRule="auto"/>
        <w:jc w:val="both"/>
        <w:rPr>
          <w:b/>
        </w:rPr>
      </w:pPr>
      <w:r w:rsidRPr="004C4A4F">
        <w:rPr>
          <w:b/>
        </w:rPr>
        <w:t xml:space="preserve">                     </w:t>
      </w:r>
    </w:p>
    <w:p w:rsidR="004C4A4F" w:rsidRPr="004C4A4F" w:rsidRDefault="004C4A4F" w:rsidP="004C4A4F">
      <w:pPr>
        <w:spacing w:line="360" w:lineRule="auto"/>
        <w:jc w:val="both"/>
        <w:rPr>
          <w:b/>
        </w:rPr>
      </w:pPr>
      <w:r w:rsidRPr="004C4A4F">
        <w:rPr>
          <w:b/>
        </w:rPr>
        <w:t xml:space="preserve">                    &lt;/h1&gt;</w:t>
      </w:r>
    </w:p>
    <w:p w:rsidR="004C4A4F" w:rsidRPr="004C4A4F" w:rsidRDefault="004C4A4F" w:rsidP="004C4A4F">
      <w:pPr>
        <w:spacing w:line="360" w:lineRule="auto"/>
        <w:jc w:val="both"/>
        <w:rPr>
          <w:b/>
        </w:rPr>
      </w:pPr>
      <w:r w:rsidRPr="004C4A4F">
        <w:rPr>
          <w:b/>
        </w:rPr>
        <w:t xml:space="preserve">                    &lt;p class="intro-subtitle intro-price"&gt;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class="swiper-pagination"&gt;&lt;/div&gt;</w:t>
      </w:r>
    </w:p>
    <w:p w:rsidR="004C4A4F" w:rsidRPr="004C4A4F" w:rsidRDefault="004C4A4F" w:rsidP="004C4A4F">
      <w:pPr>
        <w:spacing w:line="360" w:lineRule="auto"/>
        <w:jc w:val="both"/>
        <w:rPr>
          <w:b/>
        </w:rPr>
      </w:pPr>
      <w:r w:rsidRPr="004C4A4F">
        <w:rPr>
          <w:b/>
        </w:rPr>
        <w:t xml:space="preserve">  &lt;/div&gt;&lt;!-- End Intro Section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&lt;main id="main"&gt;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 ======= Services Section ======= --&gt;</w:t>
      </w:r>
    </w:p>
    <w:p w:rsidR="004C4A4F" w:rsidRPr="004C4A4F" w:rsidRDefault="004C4A4F" w:rsidP="004C4A4F">
      <w:pPr>
        <w:spacing w:line="360" w:lineRule="auto"/>
        <w:jc w:val="both"/>
        <w:rPr>
          <w:b/>
        </w:rPr>
      </w:pPr>
      <w:r w:rsidRPr="004C4A4F">
        <w:rPr>
          <w:b/>
        </w:rPr>
        <w:t xml:space="preserve">    &lt;section class="section-services section-t8"&gt;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lastRenderedPageBreak/>
        <w:t xml:space="preserve">          &lt;div class="col-md-12"&gt;</w:t>
      </w:r>
    </w:p>
    <w:p w:rsidR="004C4A4F" w:rsidRPr="004C4A4F" w:rsidRDefault="004C4A4F" w:rsidP="004C4A4F">
      <w:pPr>
        <w:spacing w:line="360" w:lineRule="auto"/>
        <w:jc w:val="both"/>
        <w:rPr>
          <w:b/>
        </w:rPr>
      </w:pPr>
      <w:r w:rsidRPr="004C4A4F">
        <w:rPr>
          <w:b/>
        </w:rPr>
        <w:t xml:space="preserve">            &lt;div class="title-wrap d-flex justify-content-between"&gt;</w:t>
      </w:r>
    </w:p>
    <w:p w:rsidR="004C4A4F" w:rsidRPr="004C4A4F" w:rsidRDefault="004C4A4F" w:rsidP="004C4A4F">
      <w:pPr>
        <w:spacing w:line="360" w:lineRule="auto"/>
        <w:jc w:val="both"/>
        <w:rPr>
          <w:b/>
        </w:rPr>
      </w:pPr>
      <w:r w:rsidRPr="004C4A4F">
        <w:rPr>
          <w:b/>
        </w:rPr>
        <w:t xml:space="preserve">              &lt;div class="title-box"&gt;</w:t>
      </w:r>
    </w:p>
    <w:p w:rsidR="004C4A4F" w:rsidRPr="004C4A4F" w:rsidRDefault="004C4A4F" w:rsidP="004C4A4F">
      <w:pPr>
        <w:spacing w:line="360" w:lineRule="auto"/>
        <w:jc w:val="both"/>
        <w:rPr>
          <w:b/>
        </w:rPr>
      </w:pPr>
      <w:r w:rsidRPr="004C4A4F">
        <w:rPr>
          <w:b/>
        </w:rPr>
        <w:t xml:space="preserve">                &lt;h2 class="title-a"&gt;Our Services&lt;/h2&gt;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class="card-box-c foo"&gt;</w:t>
      </w:r>
    </w:p>
    <w:p w:rsidR="004C4A4F" w:rsidRPr="004C4A4F" w:rsidRDefault="004C4A4F" w:rsidP="004C4A4F">
      <w:pPr>
        <w:spacing w:line="360" w:lineRule="auto"/>
        <w:jc w:val="both"/>
        <w:rPr>
          <w:b/>
        </w:rPr>
      </w:pPr>
      <w:r w:rsidRPr="004C4A4F">
        <w:rPr>
          <w:b/>
        </w:rPr>
        <w:t xml:space="preserve">              &lt;div class="card-header-c d-flex"&gt;</w:t>
      </w:r>
    </w:p>
    <w:p w:rsidR="004C4A4F" w:rsidRPr="004C4A4F" w:rsidRDefault="004C4A4F" w:rsidP="004C4A4F">
      <w:pPr>
        <w:spacing w:line="360" w:lineRule="auto"/>
        <w:jc w:val="both"/>
        <w:rPr>
          <w:b/>
        </w:rPr>
      </w:pPr>
      <w:r w:rsidRPr="004C4A4F">
        <w:rPr>
          <w:b/>
        </w:rPr>
        <w:t xml:space="preserve">                &lt;div class="card-box-ico"&gt;</w:t>
      </w:r>
    </w:p>
    <w:p w:rsidR="004C4A4F" w:rsidRPr="004C4A4F" w:rsidRDefault="004C4A4F" w:rsidP="004C4A4F">
      <w:pPr>
        <w:spacing w:line="360" w:lineRule="auto"/>
        <w:jc w:val="both"/>
        <w:rPr>
          <w:b/>
        </w:rPr>
      </w:pPr>
      <w:r w:rsidRPr="004C4A4F">
        <w:rPr>
          <w:b/>
        </w:rPr>
        <w:t xml:space="preserve">                  &lt;span class="bi bi-cart"&gt;&lt;/span&gt;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class="card-title-c align-self-center"&gt;</w:t>
      </w:r>
    </w:p>
    <w:p w:rsidR="004C4A4F" w:rsidRPr="004C4A4F" w:rsidRDefault="004C4A4F" w:rsidP="004C4A4F">
      <w:pPr>
        <w:spacing w:line="360" w:lineRule="auto"/>
        <w:jc w:val="both"/>
        <w:rPr>
          <w:b/>
        </w:rPr>
      </w:pPr>
      <w:r w:rsidRPr="004C4A4F">
        <w:rPr>
          <w:b/>
        </w:rPr>
        <w:t xml:space="preserve">                  &lt;h2 class="title-c"&gt;Machine Learning&lt;/h2&gt;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class="card-body-c"&gt;</w:t>
      </w:r>
    </w:p>
    <w:p w:rsidR="004C4A4F" w:rsidRPr="004C4A4F" w:rsidRDefault="004C4A4F" w:rsidP="004C4A4F">
      <w:pPr>
        <w:spacing w:line="360" w:lineRule="auto"/>
        <w:jc w:val="both"/>
        <w:rPr>
          <w:b/>
        </w:rPr>
      </w:pPr>
      <w:r w:rsidRPr="004C4A4F">
        <w:rPr>
          <w:b/>
        </w:rPr>
        <w:t xml:space="preserve">                &lt;p class="content-c"&gt;</w:t>
      </w:r>
    </w:p>
    <w:p w:rsidR="004C4A4F" w:rsidRPr="004C4A4F" w:rsidRDefault="004C4A4F" w:rsidP="004C4A4F">
      <w:pPr>
        <w:spacing w:line="360" w:lineRule="auto"/>
        <w:jc w:val="both"/>
        <w:rPr>
          <w:b/>
        </w:rPr>
      </w:pPr>
      <w:r w:rsidRPr="004C4A4F">
        <w:rPr>
          <w:b/>
        </w:rPr>
        <w:t xml:space="preserve">                  we scrape website data and find best value for you.</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class="card-footer-c"&gt;</w:t>
      </w:r>
    </w:p>
    <w:p w:rsidR="004C4A4F" w:rsidRPr="004C4A4F" w:rsidRDefault="004C4A4F" w:rsidP="004C4A4F">
      <w:pPr>
        <w:spacing w:line="360" w:lineRule="auto"/>
        <w:jc w:val="both"/>
        <w:rPr>
          <w:b/>
        </w:rPr>
      </w:pPr>
      <w:r w:rsidRPr="004C4A4F">
        <w:rPr>
          <w:b/>
        </w:rPr>
        <w:t xml:space="preserve">                &lt;a href="#" class="link-c link-icon"&gt;Read more</w:t>
      </w:r>
    </w:p>
    <w:p w:rsidR="004C4A4F" w:rsidRPr="004C4A4F" w:rsidRDefault="004C4A4F" w:rsidP="004C4A4F">
      <w:pPr>
        <w:spacing w:line="360" w:lineRule="auto"/>
        <w:jc w:val="both"/>
        <w:rPr>
          <w:b/>
        </w:rPr>
      </w:pPr>
      <w:r w:rsidRPr="004C4A4F">
        <w:rPr>
          <w:b/>
        </w:rPr>
        <w:t xml:space="preserve">                  &lt;span class="bi bi-chevron-right"&gt;&lt;/span&gt;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class="card-box-c foo"&gt;</w:t>
      </w:r>
    </w:p>
    <w:p w:rsidR="004C4A4F" w:rsidRPr="004C4A4F" w:rsidRDefault="004C4A4F" w:rsidP="004C4A4F">
      <w:pPr>
        <w:spacing w:line="360" w:lineRule="auto"/>
        <w:jc w:val="both"/>
        <w:rPr>
          <w:b/>
        </w:rPr>
      </w:pPr>
      <w:r w:rsidRPr="004C4A4F">
        <w:rPr>
          <w:b/>
        </w:rPr>
        <w:t xml:space="preserve">              &lt;div class="card-header-c d-flex"&gt;</w:t>
      </w:r>
    </w:p>
    <w:p w:rsidR="004C4A4F" w:rsidRPr="004C4A4F" w:rsidRDefault="004C4A4F" w:rsidP="004C4A4F">
      <w:pPr>
        <w:spacing w:line="360" w:lineRule="auto"/>
        <w:jc w:val="both"/>
        <w:rPr>
          <w:b/>
        </w:rPr>
      </w:pPr>
      <w:r w:rsidRPr="004C4A4F">
        <w:rPr>
          <w:b/>
        </w:rPr>
        <w:lastRenderedPageBreak/>
        <w:t xml:space="preserve">                &lt;div class="card-box-ico"&gt;</w:t>
      </w:r>
    </w:p>
    <w:p w:rsidR="004C4A4F" w:rsidRPr="004C4A4F" w:rsidRDefault="004C4A4F" w:rsidP="004C4A4F">
      <w:pPr>
        <w:spacing w:line="360" w:lineRule="auto"/>
        <w:jc w:val="both"/>
        <w:rPr>
          <w:b/>
        </w:rPr>
      </w:pPr>
      <w:r w:rsidRPr="004C4A4F">
        <w:rPr>
          <w:b/>
        </w:rPr>
        <w:t xml:space="preserve">                  &lt;span class="bi bi-calendar4-week"&gt;&lt;/span&gt;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class="card-title-c align-self-center"&gt;</w:t>
      </w:r>
    </w:p>
    <w:p w:rsidR="004C4A4F" w:rsidRPr="004C4A4F" w:rsidRDefault="004C4A4F" w:rsidP="004C4A4F">
      <w:pPr>
        <w:spacing w:line="360" w:lineRule="auto"/>
        <w:jc w:val="both"/>
        <w:rPr>
          <w:b/>
        </w:rPr>
      </w:pPr>
      <w:r w:rsidRPr="004C4A4F">
        <w:rPr>
          <w:b/>
        </w:rPr>
        <w:t xml:space="preserve">                  &lt;h2 class="title-c"&gt;Diabities Prediction&lt;/h2&gt;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class="card-body-c"&gt;</w:t>
      </w:r>
    </w:p>
    <w:p w:rsidR="004C4A4F" w:rsidRPr="004C4A4F" w:rsidRDefault="004C4A4F" w:rsidP="004C4A4F">
      <w:pPr>
        <w:spacing w:line="360" w:lineRule="auto"/>
        <w:jc w:val="both"/>
        <w:rPr>
          <w:b/>
        </w:rPr>
      </w:pPr>
      <w:r w:rsidRPr="004C4A4F">
        <w:rPr>
          <w:b/>
        </w:rPr>
        <w:t xml:space="preserve">                &lt;p class="content-c"&gt;</w:t>
      </w:r>
    </w:p>
    <w:p w:rsidR="004C4A4F" w:rsidRPr="004C4A4F" w:rsidRDefault="004C4A4F" w:rsidP="004C4A4F">
      <w:pPr>
        <w:spacing w:line="360" w:lineRule="auto"/>
        <w:jc w:val="both"/>
        <w:rPr>
          <w:b/>
        </w:rPr>
      </w:pPr>
      <w:r w:rsidRPr="004C4A4F">
        <w:rPr>
          <w:b/>
        </w:rPr>
        <w:t xml:space="preserve">                  We all predict and provide you best value for you.</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class="card-footer-c"&gt;</w:t>
      </w:r>
    </w:p>
    <w:p w:rsidR="004C4A4F" w:rsidRPr="004C4A4F" w:rsidRDefault="004C4A4F" w:rsidP="004C4A4F">
      <w:pPr>
        <w:spacing w:line="360" w:lineRule="auto"/>
        <w:jc w:val="both"/>
        <w:rPr>
          <w:b/>
        </w:rPr>
      </w:pPr>
      <w:r w:rsidRPr="004C4A4F">
        <w:rPr>
          <w:b/>
        </w:rPr>
        <w:t xml:space="preserve">                &lt;a href="#" class="link-c link-icon"&gt;Read more</w:t>
      </w:r>
    </w:p>
    <w:p w:rsidR="004C4A4F" w:rsidRPr="004C4A4F" w:rsidRDefault="004C4A4F" w:rsidP="004C4A4F">
      <w:pPr>
        <w:spacing w:line="360" w:lineRule="auto"/>
        <w:jc w:val="both"/>
        <w:rPr>
          <w:b/>
        </w:rPr>
      </w:pPr>
      <w:r w:rsidRPr="004C4A4F">
        <w:rPr>
          <w:b/>
        </w:rPr>
        <w:t xml:space="preserve">                  &lt;span class="bi bi-calendar4-week"&gt;&lt;/span&gt;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class="card-box-c foo"&gt;</w:t>
      </w:r>
    </w:p>
    <w:p w:rsidR="004C4A4F" w:rsidRPr="004C4A4F" w:rsidRDefault="004C4A4F" w:rsidP="004C4A4F">
      <w:pPr>
        <w:spacing w:line="360" w:lineRule="auto"/>
        <w:jc w:val="both"/>
        <w:rPr>
          <w:b/>
        </w:rPr>
      </w:pPr>
      <w:r w:rsidRPr="004C4A4F">
        <w:rPr>
          <w:b/>
        </w:rPr>
        <w:t xml:space="preserve">              &lt;div class="card-header-c d-flex"&gt;</w:t>
      </w:r>
    </w:p>
    <w:p w:rsidR="004C4A4F" w:rsidRPr="004C4A4F" w:rsidRDefault="004C4A4F" w:rsidP="004C4A4F">
      <w:pPr>
        <w:spacing w:line="360" w:lineRule="auto"/>
        <w:jc w:val="both"/>
        <w:rPr>
          <w:b/>
        </w:rPr>
      </w:pPr>
      <w:r w:rsidRPr="004C4A4F">
        <w:rPr>
          <w:b/>
        </w:rPr>
        <w:t xml:space="preserve">                &lt;div class="card-box-ico"&gt;</w:t>
      </w:r>
    </w:p>
    <w:p w:rsidR="004C4A4F" w:rsidRPr="004C4A4F" w:rsidRDefault="004C4A4F" w:rsidP="004C4A4F">
      <w:pPr>
        <w:spacing w:line="360" w:lineRule="auto"/>
        <w:jc w:val="both"/>
        <w:rPr>
          <w:b/>
        </w:rPr>
      </w:pPr>
      <w:r w:rsidRPr="004C4A4F">
        <w:rPr>
          <w:b/>
        </w:rPr>
        <w:t xml:space="preserve">                  &lt;span class="bi bi-card-checklist"&gt;&lt;/span&gt;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class="card-title-c align-self-center"&gt;</w:t>
      </w:r>
    </w:p>
    <w:p w:rsidR="004C4A4F" w:rsidRPr="004C4A4F" w:rsidRDefault="004C4A4F" w:rsidP="004C4A4F">
      <w:pPr>
        <w:spacing w:line="360" w:lineRule="auto"/>
        <w:jc w:val="both"/>
        <w:rPr>
          <w:b/>
        </w:rPr>
      </w:pPr>
      <w:r w:rsidRPr="004C4A4F">
        <w:rPr>
          <w:b/>
        </w:rPr>
        <w:t xml:space="preserve">                  &lt;h2 class="title-c"&gt;Provide Best Prediction&lt;/h2&gt;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class="card-body-c"&gt;</w:t>
      </w:r>
    </w:p>
    <w:p w:rsidR="004C4A4F" w:rsidRPr="004C4A4F" w:rsidRDefault="004C4A4F" w:rsidP="004C4A4F">
      <w:pPr>
        <w:spacing w:line="360" w:lineRule="auto"/>
        <w:jc w:val="both"/>
        <w:rPr>
          <w:b/>
        </w:rPr>
      </w:pPr>
      <w:r w:rsidRPr="004C4A4F">
        <w:rPr>
          <w:b/>
        </w:rPr>
        <w:t xml:space="preserve">                &lt;p class="content-c"&gt;</w:t>
      </w:r>
    </w:p>
    <w:p w:rsidR="004C4A4F" w:rsidRPr="004C4A4F" w:rsidRDefault="004C4A4F" w:rsidP="004C4A4F">
      <w:pPr>
        <w:spacing w:line="360" w:lineRule="auto"/>
        <w:jc w:val="both"/>
        <w:rPr>
          <w:b/>
        </w:rPr>
      </w:pPr>
      <w:r w:rsidRPr="004C4A4F">
        <w:rPr>
          <w:b/>
        </w:rPr>
        <w:t xml:space="preserve">                  We provide link at the same point you can buy feel free after prediction.</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lastRenderedPageBreak/>
        <w:t xml:space="preserve">              &lt;div class="card-footer-c"&gt;</w:t>
      </w:r>
    </w:p>
    <w:p w:rsidR="004C4A4F" w:rsidRPr="004C4A4F" w:rsidRDefault="004C4A4F" w:rsidP="004C4A4F">
      <w:pPr>
        <w:spacing w:line="360" w:lineRule="auto"/>
        <w:jc w:val="both"/>
        <w:rPr>
          <w:b/>
        </w:rPr>
      </w:pPr>
      <w:r w:rsidRPr="004C4A4F">
        <w:rPr>
          <w:b/>
        </w:rPr>
        <w:t xml:space="preserve">                &lt;a href="#" class="link-c link-icon"&gt;Read more</w:t>
      </w:r>
    </w:p>
    <w:p w:rsidR="004C4A4F" w:rsidRPr="004C4A4F" w:rsidRDefault="004C4A4F" w:rsidP="004C4A4F">
      <w:pPr>
        <w:spacing w:line="360" w:lineRule="auto"/>
        <w:jc w:val="both"/>
        <w:rPr>
          <w:b/>
        </w:rPr>
      </w:pPr>
      <w:r w:rsidRPr="004C4A4F">
        <w:rPr>
          <w:b/>
        </w:rPr>
        <w:t xml:space="preserve">                  &lt;span class="bi bi-chevron-right"&gt;&lt;/span&gt;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&lt;/section&gt;&lt;!-- End Services Section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&lt;section class="section-agents section-t8"&gt;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class="col-md-12"&gt;</w:t>
      </w:r>
    </w:p>
    <w:p w:rsidR="004C4A4F" w:rsidRPr="004C4A4F" w:rsidRDefault="004C4A4F" w:rsidP="004C4A4F">
      <w:pPr>
        <w:spacing w:line="360" w:lineRule="auto"/>
        <w:jc w:val="both"/>
        <w:rPr>
          <w:b/>
        </w:rPr>
      </w:pPr>
      <w:r w:rsidRPr="004C4A4F">
        <w:rPr>
          <w:b/>
        </w:rPr>
        <w:t xml:space="preserve">            &lt;div class="title-wrap d-flex justify-content-between"&gt;</w:t>
      </w:r>
    </w:p>
    <w:p w:rsidR="004C4A4F" w:rsidRPr="004C4A4F" w:rsidRDefault="004C4A4F" w:rsidP="004C4A4F">
      <w:pPr>
        <w:spacing w:line="360" w:lineRule="auto"/>
        <w:jc w:val="both"/>
        <w:rPr>
          <w:b/>
        </w:rPr>
      </w:pPr>
      <w:r w:rsidRPr="004C4A4F">
        <w:rPr>
          <w:b/>
        </w:rPr>
        <w:t xml:space="preserve">              &lt;div class="title-box"&gt;</w:t>
      </w:r>
    </w:p>
    <w:p w:rsidR="004C4A4F" w:rsidRPr="004C4A4F" w:rsidRDefault="004C4A4F" w:rsidP="004C4A4F">
      <w:pPr>
        <w:spacing w:line="360" w:lineRule="auto"/>
        <w:jc w:val="both"/>
        <w:rPr>
          <w:b/>
        </w:rPr>
      </w:pPr>
      <w:r w:rsidRPr="004C4A4F">
        <w:rPr>
          <w:b/>
        </w:rPr>
        <w:t xml:space="preserve">                &lt;h2 class="title-a"&gt;Our Teams&lt;/h2&gt;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class="title-link"&gt;</w:t>
      </w:r>
    </w:p>
    <w:p w:rsidR="004C4A4F" w:rsidRPr="004C4A4F" w:rsidRDefault="004C4A4F" w:rsidP="004C4A4F">
      <w:pPr>
        <w:spacing w:line="360" w:lineRule="auto"/>
        <w:jc w:val="both"/>
        <w:rPr>
          <w:b/>
        </w:rPr>
      </w:pPr>
      <w:r w:rsidRPr="004C4A4F">
        <w:rPr>
          <w:b/>
        </w:rPr>
        <w:t xml:space="preserve">                &lt;a href="#"&gt;All Teams</w:t>
      </w:r>
    </w:p>
    <w:p w:rsidR="004C4A4F" w:rsidRPr="004C4A4F" w:rsidRDefault="004C4A4F" w:rsidP="004C4A4F">
      <w:pPr>
        <w:spacing w:line="360" w:lineRule="auto"/>
        <w:jc w:val="both"/>
        <w:rPr>
          <w:b/>
        </w:rPr>
      </w:pPr>
      <w:r w:rsidRPr="004C4A4F">
        <w:rPr>
          <w:b/>
        </w:rPr>
        <w:t xml:space="preserve">                  &lt;span class="bi bi-chevron-right"&gt;&lt;/span&gt;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class="card-box-d"&gt;</w:t>
      </w:r>
    </w:p>
    <w:p w:rsidR="004C4A4F" w:rsidRPr="004C4A4F" w:rsidRDefault="004C4A4F" w:rsidP="004C4A4F">
      <w:pPr>
        <w:spacing w:line="360" w:lineRule="auto"/>
        <w:jc w:val="both"/>
        <w:rPr>
          <w:b/>
        </w:rPr>
      </w:pPr>
      <w:r w:rsidRPr="004C4A4F">
        <w:rPr>
          <w:b/>
        </w:rPr>
        <w:t xml:space="preserve">              &lt;div class="card-img-d"&gt;</w:t>
      </w:r>
    </w:p>
    <w:p w:rsidR="004C4A4F" w:rsidRPr="004C4A4F" w:rsidRDefault="004C4A4F" w:rsidP="004C4A4F">
      <w:pPr>
        <w:spacing w:line="360" w:lineRule="auto"/>
        <w:jc w:val="both"/>
        <w:rPr>
          <w:b/>
        </w:rPr>
      </w:pPr>
      <w:r w:rsidRPr="004C4A4F">
        <w:rPr>
          <w:b/>
        </w:rPr>
        <w:t xml:space="preserve">                &lt;img src="{% static 'assets/img/team1.png' %}" style="width:400px;height:400px" alt="" class="img-d img-fluid"&gt;</w:t>
      </w:r>
    </w:p>
    <w:p w:rsidR="004C4A4F" w:rsidRPr="004C4A4F" w:rsidRDefault="004C4A4F" w:rsidP="004C4A4F">
      <w:pPr>
        <w:spacing w:line="360" w:lineRule="auto"/>
        <w:jc w:val="both"/>
        <w:rPr>
          <w:b/>
        </w:rPr>
      </w:pPr>
      <w:r w:rsidRPr="004C4A4F">
        <w:rPr>
          <w:b/>
        </w:rPr>
        <w:lastRenderedPageBreak/>
        <w:t xml:space="preserve">              &lt;/div&gt;</w:t>
      </w:r>
    </w:p>
    <w:p w:rsidR="004C4A4F" w:rsidRPr="004C4A4F" w:rsidRDefault="004C4A4F" w:rsidP="004C4A4F">
      <w:pPr>
        <w:spacing w:line="360" w:lineRule="auto"/>
        <w:jc w:val="both"/>
        <w:rPr>
          <w:b/>
        </w:rPr>
      </w:pPr>
      <w:r w:rsidRPr="004C4A4F">
        <w:rPr>
          <w:b/>
        </w:rPr>
        <w:t xml:space="preserve">              &lt;div class="card-overlay card-overlay-hover"&gt;</w:t>
      </w:r>
    </w:p>
    <w:p w:rsidR="004C4A4F" w:rsidRPr="004C4A4F" w:rsidRDefault="004C4A4F" w:rsidP="004C4A4F">
      <w:pPr>
        <w:spacing w:line="360" w:lineRule="auto"/>
        <w:jc w:val="both"/>
        <w:rPr>
          <w:b/>
        </w:rPr>
      </w:pPr>
      <w:r w:rsidRPr="004C4A4F">
        <w:rPr>
          <w:b/>
        </w:rPr>
        <w:t xml:space="preserve">                &lt;div class="card-header-d"&gt;</w:t>
      </w:r>
    </w:p>
    <w:p w:rsidR="004C4A4F" w:rsidRPr="004C4A4F" w:rsidRDefault="004C4A4F" w:rsidP="004C4A4F">
      <w:pPr>
        <w:spacing w:line="360" w:lineRule="auto"/>
        <w:jc w:val="both"/>
        <w:rPr>
          <w:b/>
        </w:rPr>
      </w:pPr>
      <w:r w:rsidRPr="004C4A4F">
        <w:rPr>
          <w:b/>
        </w:rPr>
        <w:t xml:space="preserve">                  &lt;div class="card-title-d align-self-center"&gt;</w:t>
      </w:r>
    </w:p>
    <w:p w:rsidR="004C4A4F" w:rsidRPr="004C4A4F" w:rsidRDefault="004C4A4F" w:rsidP="004C4A4F">
      <w:pPr>
        <w:spacing w:line="360" w:lineRule="auto"/>
        <w:jc w:val="both"/>
        <w:rPr>
          <w:b/>
        </w:rPr>
      </w:pPr>
      <w:r w:rsidRPr="004C4A4F">
        <w:rPr>
          <w:b/>
        </w:rPr>
        <w:t xml:space="preserve">                    &lt;h3 class="title-d"&gt;</w:t>
      </w:r>
    </w:p>
    <w:p w:rsidR="004C4A4F" w:rsidRPr="004C4A4F" w:rsidRDefault="004C4A4F" w:rsidP="004C4A4F">
      <w:pPr>
        <w:spacing w:line="360" w:lineRule="auto"/>
        <w:jc w:val="both"/>
        <w:rPr>
          <w:b/>
        </w:rPr>
      </w:pPr>
      <w:r w:rsidRPr="004C4A4F">
        <w:rPr>
          <w:b/>
        </w:rPr>
        <w:t xml:space="preserve">                      &lt;a href="agent-single.html" class="link-two"&gt;Margaret Sotillo</w:t>
      </w:r>
    </w:p>
    <w:p w:rsidR="004C4A4F" w:rsidRPr="004C4A4F" w:rsidRDefault="004C4A4F" w:rsidP="004C4A4F">
      <w:pPr>
        <w:spacing w:line="360" w:lineRule="auto"/>
        <w:jc w:val="both"/>
        <w:rPr>
          <w:b/>
        </w:rPr>
      </w:pPr>
      <w:r w:rsidRPr="004C4A4F">
        <w:rPr>
          <w:b/>
        </w:rPr>
        <w:t xml:space="preserve">                        &lt;br&gt; Escala&lt;/a&gt;</w:t>
      </w:r>
    </w:p>
    <w:p w:rsidR="004C4A4F" w:rsidRPr="004C4A4F" w:rsidRDefault="004C4A4F" w:rsidP="004C4A4F">
      <w:pPr>
        <w:spacing w:line="360" w:lineRule="auto"/>
        <w:jc w:val="both"/>
        <w:rPr>
          <w:b/>
        </w:rPr>
      </w:pPr>
      <w:r w:rsidRPr="004C4A4F">
        <w:rPr>
          <w:b/>
        </w:rPr>
        <w:t xml:space="preserve">                    &lt;/h3&gt;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class="card-body-d"&gt;</w:t>
      </w:r>
    </w:p>
    <w:p w:rsidR="004C4A4F" w:rsidRPr="004C4A4F" w:rsidRDefault="004C4A4F" w:rsidP="004C4A4F">
      <w:pPr>
        <w:spacing w:line="360" w:lineRule="auto"/>
        <w:jc w:val="both"/>
        <w:rPr>
          <w:b/>
        </w:rPr>
      </w:pPr>
      <w:r w:rsidRPr="004C4A4F">
        <w:rPr>
          <w:b/>
        </w:rPr>
        <w:t xml:space="preserve">                  &lt;p class="content-d color-text-a"&gt;</w:t>
      </w:r>
    </w:p>
    <w:p w:rsidR="004C4A4F" w:rsidRPr="004C4A4F" w:rsidRDefault="004C4A4F" w:rsidP="004C4A4F">
      <w:pPr>
        <w:spacing w:line="360" w:lineRule="auto"/>
        <w:jc w:val="both"/>
        <w:rPr>
          <w:b/>
        </w:rPr>
      </w:pPr>
      <w:r w:rsidRPr="004C4A4F">
        <w:rPr>
          <w:b/>
        </w:rPr>
        <w:t xml:space="preserve">                    Sed porttitor lectus nibh, Cras ultricies ligula sed magna dictum porta two.</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 class="info-agents color-a"&gt;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&lt;strong&gt;Phone: &lt;/strong&gt; +54 356 945234</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&lt;strong&gt;Email: &lt;/strong&gt; agents@example.com</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class="card-footer-d"&gt;</w:t>
      </w:r>
    </w:p>
    <w:p w:rsidR="004C4A4F" w:rsidRPr="004C4A4F" w:rsidRDefault="004C4A4F" w:rsidP="004C4A4F">
      <w:pPr>
        <w:spacing w:line="360" w:lineRule="auto"/>
        <w:jc w:val="both"/>
        <w:rPr>
          <w:b/>
        </w:rPr>
      </w:pPr>
      <w:r w:rsidRPr="004C4A4F">
        <w:rPr>
          <w:b/>
        </w:rPr>
        <w:t xml:space="preserve">                  &lt;div class="socials-footer d-flex justify-content-center"&gt;</w:t>
      </w:r>
    </w:p>
    <w:p w:rsidR="004C4A4F" w:rsidRPr="004C4A4F" w:rsidRDefault="004C4A4F" w:rsidP="004C4A4F">
      <w:pPr>
        <w:spacing w:line="360" w:lineRule="auto"/>
        <w:jc w:val="both"/>
        <w:rPr>
          <w:b/>
        </w:rPr>
      </w:pPr>
      <w:r w:rsidRPr="004C4A4F">
        <w:rPr>
          <w:b/>
        </w:rPr>
        <w:t xml:space="preserve">                    &lt;ul class="list-inline"&gt;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bi-facebook"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bi-twitter" aria-hidden="true"&gt;&lt;/i&gt;</w:t>
      </w:r>
    </w:p>
    <w:p w:rsidR="004C4A4F" w:rsidRPr="004C4A4F" w:rsidRDefault="004C4A4F" w:rsidP="004C4A4F">
      <w:pPr>
        <w:spacing w:line="360" w:lineRule="auto"/>
        <w:jc w:val="both"/>
        <w:rPr>
          <w:b/>
        </w:rPr>
      </w:pPr>
      <w:r w:rsidRPr="004C4A4F">
        <w:rPr>
          <w:b/>
        </w:rPr>
        <w:lastRenderedPageBreak/>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bi-instagram"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bi-linkedin"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&lt;/ul&gt;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class="card-box-d"&gt;</w:t>
      </w:r>
    </w:p>
    <w:p w:rsidR="004C4A4F" w:rsidRPr="004C4A4F" w:rsidRDefault="004C4A4F" w:rsidP="004C4A4F">
      <w:pPr>
        <w:spacing w:line="360" w:lineRule="auto"/>
        <w:jc w:val="both"/>
        <w:rPr>
          <w:b/>
        </w:rPr>
      </w:pPr>
      <w:r w:rsidRPr="004C4A4F">
        <w:rPr>
          <w:b/>
        </w:rPr>
        <w:t xml:space="preserve">              &lt;div class="card-img-d"&gt;</w:t>
      </w:r>
    </w:p>
    <w:p w:rsidR="004C4A4F" w:rsidRPr="004C4A4F" w:rsidRDefault="004C4A4F" w:rsidP="004C4A4F">
      <w:pPr>
        <w:spacing w:line="360" w:lineRule="auto"/>
        <w:jc w:val="both"/>
        <w:rPr>
          <w:b/>
        </w:rPr>
      </w:pPr>
      <w:r w:rsidRPr="004C4A4F">
        <w:rPr>
          <w:b/>
        </w:rPr>
        <w:t xml:space="preserve">                &lt;img src="{% static 'assets/img/team2.png' %}" style="width:400px;height:400px" alt="" class="img-d img-fluid"&gt;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class="card-overlay card-overlay-hover"&gt;</w:t>
      </w:r>
    </w:p>
    <w:p w:rsidR="004C4A4F" w:rsidRPr="004C4A4F" w:rsidRDefault="004C4A4F" w:rsidP="004C4A4F">
      <w:pPr>
        <w:spacing w:line="360" w:lineRule="auto"/>
        <w:jc w:val="both"/>
        <w:rPr>
          <w:b/>
        </w:rPr>
      </w:pPr>
      <w:r w:rsidRPr="004C4A4F">
        <w:rPr>
          <w:b/>
        </w:rPr>
        <w:t xml:space="preserve">                &lt;div class="card-header-d"&gt;</w:t>
      </w:r>
    </w:p>
    <w:p w:rsidR="004C4A4F" w:rsidRPr="004C4A4F" w:rsidRDefault="004C4A4F" w:rsidP="004C4A4F">
      <w:pPr>
        <w:spacing w:line="360" w:lineRule="auto"/>
        <w:jc w:val="both"/>
        <w:rPr>
          <w:b/>
        </w:rPr>
      </w:pPr>
      <w:r w:rsidRPr="004C4A4F">
        <w:rPr>
          <w:b/>
        </w:rPr>
        <w:t xml:space="preserve">                  &lt;div class="card-title-d align-self-center"&gt;</w:t>
      </w:r>
    </w:p>
    <w:p w:rsidR="004C4A4F" w:rsidRPr="004C4A4F" w:rsidRDefault="004C4A4F" w:rsidP="004C4A4F">
      <w:pPr>
        <w:spacing w:line="360" w:lineRule="auto"/>
        <w:jc w:val="both"/>
        <w:rPr>
          <w:b/>
        </w:rPr>
      </w:pPr>
      <w:r w:rsidRPr="004C4A4F">
        <w:rPr>
          <w:b/>
        </w:rPr>
        <w:t xml:space="preserve">                    &lt;h3 class="title-d"&gt;</w:t>
      </w:r>
    </w:p>
    <w:p w:rsidR="004C4A4F" w:rsidRPr="004C4A4F" w:rsidRDefault="004C4A4F" w:rsidP="004C4A4F">
      <w:pPr>
        <w:spacing w:line="360" w:lineRule="auto"/>
        <w:jc w:val="both"/>
        <w:rPr>
          <w:b/>
        </w:rPr>
      </w:pPr>
      <w:r w:rsidRPr="004C4A4F">
        <w:rPr>
          <w:b/>
        </w:rPr>
        <w:t xml:space="preserve">                      &lt;a href="agent-single.html" class="link-two"&gt;Stiven Spilver</w:t>
      </w:r>
    </w:p>
    <w:p w:rsidR="004C4A4F" w:rsidRPr="004C4A4F" w:rsidRDefault="004C4A4F" w:rsidP="004C4A4F">
      <w:pPr>
        <w:spacing w:line="360" w:lineRule="auto"/>
        <w:jc w:val="both"/>
        <w:rPr>
          <w:b/>
        </w:rPr>
      </w:pPr>
      <w:r w:rsidRPr="004C4A4F">
        <w:rPr>
          <w:b/>
        </w:rPr>
        <w:t xml:space="preserve">                        &lt;br&gt; Darw&lt;/a&gt;</w:t>
      </w:r>
    </w:p>
    <w:p w:rsidR="004C4A4F" w:rsidRPr="004C4A4F" w:rsidRDefault="004C4A4F" w:rsidP="004C4A4F">
      <w:pPr>
        <w:spacing w:line="360" w:lineRule="auto"/>
        <w:jc w:val="both"/>
        <w:rPr>
          <w:b/>
        </w:rPr>
      </w:pPr>
      <w:r w:rsidRPr="004C4A4F">
        <w:rPr>
          <w:b/>
        </w:rPr>
        <w:t xml:space="preserve">                    &lt;/h3&gt;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class="card-body-d"&gt;</w:t>
      </w:r>
    </w:p>
    <w:p w:rsidR="004C4A4F" w:rsidRPr="004C4A4F" w:rsidRDefault="004C4A4F" w:rsidP="004C4A4F">
      <w:pPr>
        <w:spacing w:line="360" w:lineRule="auto"/>
        <w:jc w:val="both"/>
        <w:rPr>
          <w:b/>
        </w:rPr>
      </w:pPr>
      <w:r w:rsidRPr="004C4A4F">
        <w:rPr>
          <w:b/>
        </w:rPr>
        <w:lastRenderedPageBreak/>
        <w:t xml:space="preserve">                  &lt;p class="content-d color-text-a"&gt;</w:t>
      </w:r>
    </w:p>
    <w:p w:rsidR="004C4A4F" w:rsidRPr="004C4A4F" w:rsidRDefault="004C4A4F" w:rsidP="004C4A4F">
      <w:pPr>
        <w:spacing w:line="360" w:lineRule="auto"/>
        <w:jc w:val="both"/>
        <w:rPr>
          <w:b/>
        </w:rPr>
      </w:pPr>
      <w:r w:rsidRPr="004C4A4F">
        <w:rPr>
          <w:b/>
        </w:rPr>
        <w:t xml:space="preserve">                    Sed porttitor lectus nibh, Cras ultricies ligula sed magna dictum porta two.</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 class="info-agents color-a"&gt;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&lt;strong&gt;Phone: &lt;/strong&gt; +54 356 945234</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&lt;strong&gt;Email: &lt;/strong&gt; agents@example.com</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class="card-footer-d"&gt;</w:t>
      </w:r>
    </w:p>
    <w:p w:rsidR="004C4A4F" w:rsidRPr="004C4A4F" w:rsidRDefault="004C4A4F" w:rsidP="004C4A4F">
      <w:pPr>
        <w:spacing w:line="360" w:lineRule="auto"/>
        <w:jc w:val="both"/>
        <w:rPr>
          <w:b/>
        </w:rPr>
      </w:pPr>
      <w:r w:rsidRPr="004C4A4F">
        <w:rPr>
          <w:b/>
        </w:rPr>
        <w:t xml:space="preserve">                  &lt;div class="socials-footer d-flex justify-content-center"&gt;</w:t>
      </w:r>
    </w:p>
    <w:p w:rsidR="004C4A4F" w:rsidRPr="004C4A4F" w:rsidRDefault="004C4A4F" w:rsidP="004C4A4F">
      <w:pPr>
        <w:spacing w:line="360" w:lineRule="auto"/>
        <w:jc w:val="both"/>
        <w:rPr>
          <w:b/>
        </w:rPr>
      </w:pPr>
      <w:r w:rsidRPr="004C4A4F">
        <w:rPr>
          <w:b/>
        </w:rPr>
        <w:t xml:space="preserve">                    &lt;ul class="list-inline"&gt;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bi-facebook"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bi-twitter"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bi-instagram"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bi-linkedin"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lastRenderedPageBreak/>
        <w:t xml:space="preserve">                      &lt;/li&gt;</w:t>
      </w:r>
    </w:p>
    <w:p w:rsidR="004C4A4F" w:rsidRPr="004C4A4F" w:rsidRDefault="004C4A4F" w:rsidP="004C4A4F">
      <w:pPr>
        <w:spacing w:line="360" w:lineRule="auto"/>
        <w:jc w:val="both"/>
        <w:rPr>
          <w:b/>
        </w:rPr>
      </w:pPr>
      <w:r w:rsidRPr="004C4A4F">
        <w:rPr>
          <w:b/>
        </w:rPr>
        <w:t xml:space="preserve">                    &lt;/ul&gt;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class="col-md-4"&gt;</w:t>
      </w:r>
    </w:p>
    <w:p w:rsidR="004C4A4F" w:rsidRPr="004C4A4F" w:rsidRDefault="004C4A4F" w:rsidP="004C4A4F">
      <w:pPr>
        <w:spacing w:line="360" w:lineRule="auto"/>
        <w:jc w:val="both"/>
        <w:rPr>
          <w:b/>
        </w:rPr>
      </w:pPr>
      <w:r w:rsidRPr="004C4A4F">
        <w:rPr>
          <w:b/>
        </w:rPr>
        <w:t xml:space="preserve">            &lt;div class="card-box-d"&gt;</w:t>
      </w:r>
    </w:p>
    <w:p w:rsidR="004C4A4F" w:rsidRPr="004C4A4F" w:rsidRDefault="004C4A4F" w:rsidP="004C4A4F">
      <w:pPr>
        <w:spacing w:line="360" w:lineRule="auto"/>
        <w:jc w:val="both"/>
        <w:rPr>
          <w:b/>
        </w:rPr>
      </w:pPr>
      <w:r w:rsidRPr="004C4A4F">
        <w:rPr>
          <w:b/>
        </w:rPr>
        <w:t xml:space="preserve">              &lt;div class="card-img-d"&gt;</w:t>
      </w:r>
    </w:p>
    <w:p w:rsidR="004C4A4F" w:rsidRPr="004C4A4F" w:rsidRDefault="004C4A4F" w:rsidP="004C4A4F">
      <w:pPr>
        <w:spacing w:line="360" w:lineRule="auto"/>
        <w:jc w:val="both"/>
        <w:rPr>
          <w:b/>
        </w:rPr>
      </w:pPr>
      <w:r w:rsidRPr="004C4A4F">
        <w:rPr>
          <w:b/>
        </w:rPr>
        <w:t xml:space="preserve">                &lt;img src="{% static 'assets/img/team3.png' %}" style="width:400px;height:400px" alt="" class="img-d img-fluid"&gt;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class="card-overlay card-overlay-hover"&gt;</w:t>
      </w:r>
    </w:p>
    <w:p w:rsidR="004C4A4F" w:rsidRPr="004C4A4F" w:rsidRDefault="004C4A4F" w:rsidP="004C4A4F">
      <w:pPr>
        <w:spacing w:line="360" w:lineRule="auto"/>
        <w:jc w:val="both"/>
        <w:rPr>
          <w:b/>
        </w:rPr>
      </w:pPr>
      <w:r w:rsidRPr="004C4A4F">
        <w:rPr>
          <w:b/>
        </w:rPr>
        <w:t xml:space="preserve">                &lt;div class="card-header-d"&gt;</w:t>
      </w:r>
    </w:p>
    <w:p w:rsidR="004C4A4F" w:rsidRPr="004C4A4F" w:rsidRDefault="004C4A4F" w:rsidP="004C4A4F">
      <w:pPr>
        <w:spacing w:line="360" w:lineRule="auto"/>
        <w:jc w:val="both"/>
        <w:rPr>
          <w:b/>
        </w:rPr>
      </w:pPr>
      <w:r w:rsidRPr="004C4A4F">
        <w:rPr>
          <w:b/>
        </w:rPr>
        <w:t xml:space="preserve">                  &lt;div class="card-title-d align-self-center"&gt;</w:t>
      </w:r>
    </w:p>
    <w:p w:rsidR="004C4A4F" w:rsidRPr="004C4A4F" w:rsidRDefault="004C4A4F" w:rsidP="004C4A4F">
      <w:pPr>
        <w:spacing w:line="360" w:lineRule="auto"/>
        <w:jc w:val="both"/>
        <w:rPr>
          <w:b/>
        </w:rPr>
      </w:pPr>
      <w:r w:rsidRPr="004C4A4F">
        <w:rPr>
          <w:b/>
        </w:rPr>
        <w:t xml:space="preserve">                    &lt;h3 class="title-d"&gt;</w:t>
      </w:r>
    </w:p>
    <w:p w:rsidR="004C4A4F" w:rsidRPr="004C4A4F" w:rsidRDefault="004C4A4F" w:rsidP="004C4A4F">
      <w:pPr>
        <w:spacing w:line="360" w:lineRule="auto"/>
        <w:jc w:val="both"/>
        <w:rPr>
          <w:b/>
        </w:rPr>
      </w:pPr>
      <w:r w:rsidRPr="004C4A4F">
        <w:rPr>
          <w:b/>
        </w:rPr>
        <w:t xml:space="preserve">                      &lt;a href="agent-single.html" class="link-two"&gt;Emma Toledo</w:t>
      </w:r>
    </w:p>
    <w:p w:rsidR="004C4A4F" w:rsidRPr="004C4A4F" w:rsidRDefault="004C4A4F" w:rsidP="004C4A4F">
      <w:pPr>
        <w:spacing w:line="360" w:lineRule="auto"/>
        <w:jc w:val="both"/>
        <w:rPr>
          <w:b/>
        </w:rPr>
      </w:pPr>
      <w:r w:rsidRPr="004C4A4F">
        <w:rPr>
          <w:b/>
        </w:rPr>
        <w:t xml:space="preserve">                        &lt;br&gt; Cascada&lt;/a&gt;</w:t>
      </w:r>
    </w:p>
    <w:p w:rsidR="004C4A4F" w:rsidRPr="004C4A4F" w:rsidRDefault="004C4A4F" w:rsidP="004C4A4F">
      <w:pPr>
        <w:spacing w:line="360" w:lineRule="auto"/>
        <w:jc w:val="both"/>
        <w:rPr>
          <w:b/>
        </w:rPr>
      </w:pPr>
      <w:r w:rsidRPr="004C4A4F">
        <w:rPr>
          <w:b/>
        </w:rPr>
        <w:t xml:space="preserve">                    &lt;/h3&gt;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class="card-body-d"&gt;</w:t>
      </w:r>
    </w:p>
    <w:p w:rsidR="004C4A4F" w:rsidRPr="004C4A4F" w:rsidRDefault="004C4A4F" w:rsidP="004C4A4F">
      <w:pPr>
        <w:spacing w:line="360" w:lineRule="auto"/>
        <w:jc w:val="both"/>
        <w:rPr>
          <w:b/>
        </w:rPr>
      </w:pPr>
      <w:r w:rsidRPr="004C4A4F">
        <w:rPr>
          <w:b/>
        </w:rPr>
        <w:t xml:space="preserve">                  &lt;p class="content-d color-text-a"&gt;</w:t>
      </w:r>
    </w:p>
    <w:p w:rsidR="004C4A4F" w:rsidRPr="004C4A4F" w:rsidRDefault="004C4A4F" w:rsidP="004C4A4F">
      <w:pPr>
        <w:spacing w:line="360" w:lineRule="auto"/>
        <w:jc w:val="both"/>
        <w:rPr>
          <w:b/>
        </w:rPr>
      </w:pPr>
      <w:r w:rsidRPr="004C4A4F">
        <w:rPr>
          <w:b/>
        </w:rPr>
        <w:t xml:space="preserve">                    Sed porttitor lectus nibh, Cras ultricies ligula sed magna dictum porta two.</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 class="info-agents color-a"&gt;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&lt;strong&gt;Phone: &lt;/strong&gt; +54 356 945234</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&lt;strong&gt;Email: &lt;/strong&gt; agents@example.com</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lastRenderedPageBreak/>
        <w:t xml:space="preserve">                &lt;/div&gt;</w:t>
      </w:r>
    </w:p>
    <w:p w:rsidR="004C4A4F" w:rsidRPr="004C4A4F" w:rsidRDefault="004C4A4F" w:rsidP="004C4A4F">
      <w:pPr>
        <w:spacing w:line="360" w:lineRule="auto"/>
        <w:jc w:val="both"/>
        <w:rPr>
          <w:b/>
        </w:rPr>
      </w:pPr>
      <w:r w:rsidRPr="004C4A4F">
        <w:rPr>
          <w:b/>
        </w:rPr>
        <w:t xml:space="preserve">                &lt;div class="card-footer-d"&gt;</w:t>
      </w:r>
    </w:p>
    <w:p w:rsidR="004C4A4F" w:rsidRPr="004C4A4F" w:rsidRDefault="004C4A4F" w:rsidP="004C4A4F">
      <w:pPr>
        <w:spacing w:line="360" w:lineRule="auto"/>
        <w:jc w:val="both"/>
        <w:rPr>
          <w:b/>
        </w:rPr>
      </w:pPr>
      <w:r w:rsidRPr="004C4A4F">
        <w:rPr>
          <w:b/>
        </w:rPr>
        <w:t xml:space="preserve">                  &lt;div class="socials-footer d-flex justify-content-center"&gt;</w:t>
      </w:r>
    </w:p>
    <w:p w:rsidR="004C4A4F" w:rsidRPr="004C4A4F" w:rsidRDefault="004C4A4F" w:rsidP="004C4A4F">
      <w:pPr>
        <w:spacing w:line="360" w:lineRule="auto"/>
        <w:jc w:val="both"/>
        <w:rPr>
          <w:b/>
        </w:rPr>
      </w:pPr>
      <w:r w:rsidRPr="004C4A4F">
        <w:rPr>
          <w:b/>
        </w:rPr>
        <w:t xml:space="preserve">                    &lt;ul class="list-inline"&gt;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bi-facebook"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bi-twitter"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bi-instagram"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&lt;li class="list-inline-item"&gt;</w:t>
      </w:r>
    </w:p>
    <w:p w:rsidR="004C4A4F" w:rsidRPr="004C4A4F" w:rsidRDefault="004C4A4F" w:rsidP="004C4A4F">
      <w:pPr>
        <w:spacing w:line="360" w:lineRule="auto"/>
        <w:jc w:val="both"/>
        <w:rPr>
          <w:b/>
        </w:rPr>
      </w:pPr>
      <w:r w:rsidRPr="004C4A4F">
        <w:rPr>
          <w:b/>
        </w:rPr>
        <w:t xml:space="preserve">                        &lt;a href="#" class="link-one"&gt;</w:t>
      </w:r>
    </w:p>
    <w:p w:rsidR="004C4A4F" w:rsidRPr="004C4A4F" w:rsidRDefault="004C4A4F" w:rsidP="004C4A4F">
      <w:pPr>
        <w:spacing w:line="360" w:lineRule="auto"/>
        <w:jc w:val="both"/>
        <w:rPr>
          <w:b/>
        </w:rPr>
      </w:pPr>
      <w:r w:rsidRPr="004C4A4F">
        <w:rPr>
          <w:b/>
        </w:rPr>
        <w:t xml:space="preserve">                          &lt;i class="bi bi-linkedin" aria-hidden="true"&gt;&lt;/i&gt;</w:t>
      </w:r>
    </w:p>
    <w:p w:rsidR="004C4A4F" w:rsidRPr="004C4A4F" w:rsidRDefault="004C4A4F" w:rsidP="004C4A4F">
      <w:pPr>
        <w:spacing w:line="360" w:lineRule="auto"/>
        <w:jc w:val="both"/>
        <w:rPr>
          <w:b/>
        </w:rPr>
      </w:pPr>
      <w:r w:rsidRPr="004C4A4F">
        <w:rPr>
          <w:b/>
        </w:rPr>
        <w:t xml:space="preserve">                        &lt;/a&gt;</w:t>
      </w:r>
    </w:p>
    <w:p w:rsidR="004C4A4F" w:rsidRPr="004C4A4F" w:rsidRDefault="004C4A4F" w:rsidP="004C4A4F">
      <w:pPr>
        <w:spacing w:line="360" w:lineRule="auto"/>
        <w:jc w:val="both"/>
        <w:rPr>
          <w:b/>
        </w:rPr>
      </w:pPr>
      <w:r w:rsidRPr="004C4A4F">
        <w:rPr>
          <w:b/>
        </w:rPr>
        <w:t xml:space="preserve">                      &lt;/li&gt;</w:t>
      </w:r>
    </w:p>
    <w:p w:rsidR="004C4A4F" w:rsidRPr="004C4A4F" w:rsidRDefault="004C4A4F" w:rsidP="004C4A4F">
      <w:pPr>
        <w:spacing w:line="360" w:lineRule="auto"/>
        <w:jc w:val="both"/>
        <w:rPr>
          <w:b/>
        </w:rPr>
      </w:pPr>
      <w:r w:rsidRPr="004C4A4F">
        <w:rPr>
          <w:b/>
        </w:rPr>
        <w:t xml:space="preserve">                    &lt;/ul&gt;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&lt;/section&gt;&lt;!-- End Agents Section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 ======= Testimonials Section ======= --&gt;</w:t>
      </w:r>
    </w:p>
    <w:p w:rsidR="004C4A4F" w:rsidRPr="004C4A4F" w:rsidRDefault="004C4A4F" w:rsidP="004C4A4F">
      <w:pPr>
        <w:spacing w:line="360" w:lineRule="auto"/>
        <w:jc w:val="both"/>
        <w:rPr>
          <w:b/>
        </w:rPr>
      </w:pPr>
      <w:r w:rsidRPr="004C4A4F">
        <w:rPr>
          <w:b/>
        </w:rPr>
        <w:t xml:space="preserve">    &lt;section class="section-testimonials section-t8 nav-arrow-a"&gt;</w:t>
      </w:r>
    </w:p>
    <w:p w:rsidR="004C4A4F" w:rsidRPr="004C4A4F" w:rsidRDefault="004C4A4F" w:rsidP="004C4A4F">
      <w:pPr>
        <w:spacing w:line="360" w:lineRule="auto"/>
        <w:jc w:val="both"/>
        <w:rPr>
          <w:b/>
        </w:rPr>
      </w:pPr>
      <w:r w:rsidRPr="004C4A4F">
        <w:rPr>
          <w:b/>
        </w:rPr>
        <w:t xml:space="preserve">      &lt;div class="container"&gt;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class="col-md-12"&gt;</w:t>
      </w:r>
    </w:p>
    <w:p w:rsidR="004C4A4F" w:rsidRPr="004C4A4F" w:rsidRDefault="004C4A4F" w:rsidP="004C4A4F">
      <w:pPr>
        <w:spacing w:line="360" w:lineRule="auto"/>
        <w:jc w:val="both"/>
        <w:rPr>
          <w:b/>
        </w:rPr>
      </w:pPr>
      <w:r w:rsidRPr="004C4A4F">
        <w:rPr>
          <w:b/>
        </w:rPr>
        <w:t xml:space="preserve">            &lt;div class="title-wrap d-flex justify-content-between"&gt;</w:t>
      </w:r>
    </w:p>
    <w:p w:rsidR="004C4A4F" w:rsidRPr="004C4A4F" w:rsidRDefault="004C4A4F" w:rsidP="004C4A4F">
      <w:pPr>
        <w:spacing w:line="360" w:lineRule="auto"/>
        <w:jc w:val="both"/>
        <w:rPr>
          <w:b/>
        </w:rPr>
      </w:pPr>
      <w:r w:rsidRPr="004C4A4F">
        <w:rPr>
          <w:b/>
        </w:rPr>
        <w:t xml:space="preserve">              &lt;div class="title-box"&gt;</w:t>
      </w:r>
    </w:p>
    <w:p w:rsidR="004C4A4F" w:rsidRPr="004C4A4F" w:rsidRDefault="004C4A4F" w:rsidP="004C4A4F">
      <w:pPr>
        <w:spacing w:line="360" w:lineRule="auto"/>
        <w:jc w:val="both"/>
        <w:rPr>
          <w:b/>
        </w:rPr>
      </w:pPr>
      <w:r w:rsidRPr="004C4A4F">
        <w:rPr>
          <w:b/>
        </w:rPr>
        <w:t xml:space="preserve">                &lt;h2 class="title-a"&gt;Testimonials&lt;/h2&gt;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 id="testimonial-carousel" class="swiper"&gt;</w:t>
      </w:r>
    </w:p>
    <w:p w:rsidR="004C4A4F" w:rsidRPr="004C4A4F" w:rsidRDefault="004C4A4F" w:rsidP="004C4A4F">
      <w:pPr>
        <w:spacing w:line="360" w:lineRule="auto"/>
        <w:jc w:val="both"/>
        <w:rPr>
          <w:b/>
        </w:rPr>
      </w:pPr>
      <w:r w:rsidRPr="004C4A4F">
        <w:rPr>
          <w:b/>
        </w:rPr>
        <w:t xml:space="preserve">          &lt;div class="swiper-wrapper"&gt;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 class="carousel-item-a swiper-slide"&gt;</w:t>
      </w:r>
    </w:p>
    <w:p w:rsidR="004C4A4F" w:rsidRPr="004C4A4F" w:rsidRDefault="004C4A4F" w:rsidP="004C4A4F">
      <w:pPr>
        <w:spacing w:line="360" w:lineRule="auto"/>
        <w:jc w:val="both"/>
        <w:rPr>
          <w:b/>
        </w:rPr>
      </w:pPr>
      <w:r w:rsidRPr="004C4A4F">
        <w:rPr>
          <w:b/>
        </w:rPr>
        <w:t xml:space="preserve">              &lt;div class="testimonials-box"&gt;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class="col-sm-12 col-md-6"&gt;</w:t>
      </w:r>
    </w:p>
    <w:p w:rsidR="004C4A4F" w:rsidRPr="004C4A4F" w:rsidRDefault="004C4A4F" w:rsidP="004C4A4F">
      <w:pPr>
        <w:spacing w:line="360" w:lineRule="auto"/>
        <w:jc w:val="both"/>
        <w:rPr>
          <w:b/>
        </w:rPr>
      </w:pPr>
      <w:r w:rsidRPr="004C4A4F">
        <w:rPr>
          <w:b/>
        </w:rPr>
        <w:t xml:space="preserve">                    &lt;div class="testimonial-img"&gt;</w:t>
      </w:r>
    </w:p>
    <w:p w:rsidR="004C4A4F" w:rsidRPr="004C4A4F" w:rsidRDefault="004C4A4F" w:rsidP="004C4A4F">
      <w:pPr>
        <w:spacing w:line="360" w:lineRule="auto"/>
        <w:jc w:val="both"/>
        <w:rPr>
          <w:b/>
        </w:rPr>
      </w:pPr>
      <w:r w:rsidRPr="004C4A4F">
        <w:rPr>
          <w:b/>
        </w:rPr>
        <w:t xml:space="preserve">                      &lt;img src="{% static 'assets/img/team1.png' %}" style="width:300px;height:300px" alt="" class="img-fluid"&gt;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class="col-sm-12 col-md-6"&gt;</w:t>
      </w:r>
    </w:p>
    <w:p w:rsidR="004C4A4F" w:rsidRPr="004C4A4F" w:rsidRDefault="004C4A4F" w:rsidP="004C4A4F">
      <w:pPr>
        <w:spacing w:line="360" w:lineRule="auto"/>
        <w:jc w:val="both"/>
        <w:rPr>
          <w:b/>
        </w:rPr>
      </w:pPr>
      <w:r w:rsidRPr="004C4A4F">
        <w:rPr>
          <w:b/>
        </w:rPr>
        <w:t xml:space="preserve">                    &lt;div class="testimonial-ico"&gt;</w:t>
      </w:r>
    </w:p>
    <w:p w:rsidR="004C4A4F" w:rsidRPr="004C4A4F" w:rsidRDefault="004C4A4F" w:rsidP="004C4A4F">
      <w:pPr>
        <w:spacing w:line="360" w:lineRule="auto"/>
        <w:jc w:val="both"/>
        <w:rPr>
          <w:b/>
        </w:rPr>
      </w:pPr>
      <w:r w:rsidRPr="004C4A4F">
        <w:rPr>
          <w:b/>
        </w:rPr>
        <w:t xml:space="preserve">                      &lt;i class="bi bi-chat-quote-fill"&gt;&lt;/i&gt;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class="testimonials-content"&gt;</w:t>
      </w:r>
    </w:p>
    <w:p w:rsidR="004C4A4F" w:rsidRPr="004C4A4F" w:rsidRDefault="004C4A4F" w:rsidP="004C4A4F">
      <w:pPr>
        <w:spacing w:line="360" w:lineRule="auto"/>
        <w:jc w:val="both"/>
        <w:rPr>
          <w:b/>
        </w:rPr>
      </w:pPr>
      <w:r w:rsidRPr="004C4A4F">
        <w:rPr>
          <w:b/>
        </w:rPr>
        <w:t xml:space="preserve">                      &lt;p class="testimonial-text"&gt;</w:t>
      </w:r>
    </w:p>
    <w:p w:rsidR="004C4A4F" w:rsidRPr="004C4A4F" w:rsidRDefault="004C4A4F" w:rsidP="004C4A4F">
      <w:pPr>
        <w:spacing w:line="360" w:lineRule="auto"/>
        <w:jc w:val="both"/>
        <w:rPr>
          <w:b/>
        </w:rPr>
      </w:pPr>
      <w:r w:rsidRPr="004C4A4F">
        <w:rPr>
          <w:b/>
        </w:rPr>
        <w:t xml:space="preserve">                        Best Value gives this website.</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lastRenderedPageBreak/>
        <w:t xml:space="preserve">                    &lt;/div&gt;</w:t>
      </w:r>
    </w:p>
    <w:p w:rsidR="004C4A4F" w:rsidRPr="004C4A4F" w:rsidRDefault="004C4A4F" w:rsidP="004C4A4F">
      <w:pPr>
        <w:spacing w:line="360" w:lineRule="auto"/>
        <w:jc w:val="both"/>
        <w:rPr>
          <w:b/>
        </w:rPr>
      </w:pPr>
      <w:r w:rsidRPr="004C4A4F">
        <w:rPr>
          <w:b/>
        </w:rPr>
        <w:t xml:space="preserve">                    &lt;div class="testimonial-author-box"&gt;</w:t>
      </w:r>
    </w:p>
    <w:p w:rsidR="004C4A4F" w:rsidRPr="004C4A4F" w:rsidRDefault="004C4A4F" w:rsidP="004C4A4F">
      <w:pPr>
        <w:spacing w:line="360" w:lineRule="auto"/>
        <w:jc w:val="both"/>
        <w:rPr>
          <w:b/>
        </w:rPr>
      </w:pPr>
      <w:r w:rsidRPr="004C4A4F">
        <w:rPr>
          <w:b/>
        </w:rPr>
        <w:t xml:space="preserve">                      &lt;img src="{% static 'assets/img/team1.png' %}" alt="" class="testimonial-avatar"&gt;</w:t>
      </w:r>
    </w:p>
    <w:p w:rsidR="004C4A4F" w:rsidRPr="004C4A4F" w:rsidRDefault="004C4A4F" w:rsidP="004C4A4F">
      <w:pPr>
        <w:spacing w:line="360" w:lineRule="auto"/>
        <w:jc w:val="both"/>
        <w:rPr>
          <w:b/>
        </w:rPr>
      </w:pPr>
      <w:r w:rsidRPr="004C4A4F">
        <w:rPr>
          <w:b/>
        </w:rPr>
        <w:t xml:space="preserve">                      &lt;h5 class="testimonial-author"&gt;Albert &amp; Erika&lt;/h5&gt;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&lt;/div&gt;&lt;!-- End carousel item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 class="carousel-item-a swiper-slide"&gt;</w:t>
      </w:r>
    </w:p>
    <w:p w:rsidR="004C4A4F" w:rsidRPr="004C4A4F" w:rsidRDefault="004C4A4F" w:rsidP="004C4A4F">
      <w:pPr>
        <w:spacing w:line="360" w:lineRule="auto"/>
        <w:jc w:val="both"/>
        <w:rPr>
          <w:b/>
        </w:rPr>
      </w:pPr>
      <w:r w:rsidRPr="004C4A4F">
        <w:rPr>
          <w:b/>
        </w:rPr>
        <w:t xml:space="preserve">              &lt;div class="testimonials-box"&gt;</w:t>
      </w:r>
    </w:p>
    <w:p w:rsidR="004C4A4F" w:rsidRPr="004C4A4F" w:rsidRDefault="004C4A4F" w:rsidP="004C4A4F">
      <w:pPr>
        <w:spacing w:line="360" w:lineRule="auto"/>
        <w:jc w:val="both"/>
        <w:rPr>
          <w:b/>
        </w:rPr>
      </w:pPr>
      <w:r w:rsidRPr="004C4A4F">
        <w:rPr>
          <w:b/>
        </w:rPr>
        <w:t xml:space="preserve">                &lt;div class="row"&gt;</w:t>
      </w:r>
    </w:p>
    <w:p w:rsidR="004C4A4F" w:rsidRPr="004C4A4F" w:rsidRDefault="004C4A4F" w:rsidP="004C4A4F">
      <w:pPr>
        <w:spacing w:line="360" w:lineRule="auto"/>
        <w:jc w:val="both"/>
        <w:rPr>
          <w:b/>
        </w:rPr>
      </w:pPr>
      <w:r w:rsidRPr="004C4A4F">
        <w:rPr>
          <w:b/>
        </w:rPr>
        <w:t xml:space="preserve">                  &lt;div class="col-sm-12 col-md-6"&gt;</w:t>
      </w:r>
    </w:p>
    <w:p w:rsidR="004C4A4F" w:rsidRPr="004C4A4F" w:rsidRDefault="004C4A4F" w:rsidP="004C4A4F">
      <w:pPr>
        <w:spacing w:line="360" w:lineRule="auto"/>
        <w:jc w:val="both"/>
        <w:rPr>
          <w:b/>
        </w:rPr>
      </w:pPr>
      <w:r w:rsidRPr="004C4A4F">
        <w:rPr>
          <w:b/>
        </w:rPr>
        <w:t xml:space="preserve">                    &lt;div class="testimonial-img"&gt;</w:t>
      </w:r>
    </w:p>
    <w:p w:rsidR="004C4A4F" w:rsidRPr="004C4A4F" w:rsidRDefault="004C4A4F" w:rsidP="004C4A4F">
      <w:pPr>
        <w:spacing w:line="360" w:lineRule="auto"/>
        <w:jc w:val="both"/>
        <w:rPr>
          <w:b/>
        </w:rPr>
      </w:pPr>
      <w:r w:rsidRPr="004C4A4F">
        <w:rPr>
          <w:b/>
        </w:rPr>
        <w:t xml:space="preserve">                      &lt;img src="{% static 'assets/img/team2.png' %}" style="width:300px;height:300px" alt="" class="img-fluid"&gt;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class="col-sm-12 col-md-6"&gt;</w:t>
      </w:r>
    </w:p>
    <w:p w:rsidR="004C4A4F" w:rsidRPr="004C4A4F" w:rsidRDefault="004C4A4F" w:rsidP="004C4A4F">
      <w:pPr>
        <w:spacing w:line="360" w:lineRule="auto"/>
        <w:jc w:val="both"/>
        <w:rPr>
          <w:b/>
        </w:rPr>
      </w:pPr>
      <w:r w:rsidRPr="004C4A4F">
        <w:rPr>
          <w:b/>
        </w:rPr>
        <w:t xml:space="preserve">                    &lt;div class="testimonial-ico"&gt;</w:t>
      </w:r>
    </w:p>
    <w:p w:rsidR="004C4A4F" w:rsidRPr="004C4A4F" w:rsidRDefault="004C4A4F" w:rsidP="004C4A4F">
      <w:pPr>
        <w:spacing w:line="360" w:lineRule="auto"/>
        <w:jc w:val="both"/>
        <w:rPr>
          <w:b/>
        </w:rPr>
      </w:pPr>
      <w:r w:rsidRPr="004C4A4F">
        <w:rPr>
          <w:b/>
        </w:rPr>
        <w:t xml:space="preserve">                      &lt;i class="bi bi-chat-quote-fill"&gt;&lt;/i&gt;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class="testimonials-content"&gt;</w:t>
      </w:r>
    </w:p>
    <w:p w:rsidR="004C4A4F" w:rsidRPr="004C4A4F" w:rsidRDefault="004C4A4F" w:rsidP="004C4A4F">
      <w:pPr>
        <w:spacing w:line="360" w:lineRule="auto"/>
        <w:jc w:val="both"/>
        <w:rPr>
          <w:b/>
        </w:rPr>
      </w:pPr>
      <w:r w:rsidRPr="004C4A4F">
        <w:rPr>
          <w:b/>
        </w:rPr>
        <w:t xml:space="preserve">                      &lt;p class="testimonial-text"&gt;</w:t>
      </w:r>
    </w:p>
    <w:p w:rsidR="004C4A4F" w:rsidRPr="004C4A4F" w:rsidRDefault="004C4A4F" w:rsidP="004C4A4F">
      <w:pPr>
        <w:spacing w:line="360" w:lineRule="auto"/>
        <w:jc w:val="both"/>
        <w:rPr>
          <w:b/>
        </w:rPr>
      </w:pPr>
      <w:r w:rsidRPr="004C4A4F">
        <w:rPr>
          <w:b/>
        </w:rPr>
        <w:t xml:space="preserve">                        Best Value gives this website.</w:t>
      </w:r>
    </w:p>
    <w:p w:rsidR="004C4A4F" w:rsidRPr="004C4A4F" w:rsidRDefault="004C4A4F" w:rsidP="004C4A4F">
      <w:pPr>
        <w:spacing w:line="360" w:lineRule="auto"/>
        <w:jc w:val="both"/>
        <w:rPr>
          <w:b/>
        </w:rPr>
      </w:pPr>
      <w:r w:rsidRPr="004C4A4F">
        <w:rPr>
          <w:b/>
        </w:rPr>
        <w:t xml:space="preserve">                      &lt;/p&gt;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class="testimonial-author-box"&gt;</w:t>
      </w:r>
    </w:p>
    <w:p w:rsidR="004C4A4F" w:rsidRPr="004C4A4F" w:rsidRDefault="004C4A4F" w:rsidP="004C4A4F">
      <w:pPr>
        <w:spacing w:line="360" w:lineRule="auto"/>
        <w:jc w:val="both"/>
        <w:rPr>
          <w:b/>
        </w:rPr>
      </w:pPr>
      <w:r w:rsidRPr="004C4A4F">
        <w:rPr>
          <w:b/>
        </w:rPr>
        <w:t xml:space="preserve">                      &lt;img src="{% static 'assets/img/team2.png' %}" alt="" class="testimonial-avatar"&gt;</w:t>
      </w:r>
    </w:p>
    <w:p w:rsidR="004C4A4F" w:rsidRPr="004C4A4F" w:rsidRDefault="004C4A4F" w:rsidP="004C4A4F">
      <w:pPr>
        <w:spacing w:line="360" w:lineRule="auto"/>
        <w:jc w:val="both"/>
        <w:rPr>
          <w:b/>
        </w:rPr>
      </w:pPr>
      <w:r w:rsidRPr="004C4A4F">
        <w:rPr>
          <w:b/>
        </w:rPr>
        <w:t xml:space="preserve">                      &lt;h5 class="testimonial-author"&gt;Pablo &amp; Emma&lt;/h5&gt;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lastRenderedPageBreak/>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&lt;/div&gt;&lt;!-- End carousel item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&lt;div class="testimonial-carousel-pagination carousel-pagination"&gt;&lt;/div&gt;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&lt;/div&gt;</w:t>
      </w:r>
    </w:p>
    <w:p w:rsidR="004C4A4F" w:rsidRPr="004C4A4F" w:rsidRDefault="004C4A4F" w:rsidP="004C4A4F">
      <w:pPr>
        <w:spacing w:line="360" w:lineRule="auto"/>
        <w:jc w:val="both"/>
        <w:rPr>
          <w:b/>
        </w:rPr>
      </w:pPr>
      <w:r w:rsidRPr="004C4A4F">
        <w:rPr>
          <w:b/>
        </w:rPr>
        <w:t xml:space="preserve">    &lt;/section&gt;&lt;!-- End Testimonials Section --&gt;</w:t>
      </w:r>
    </w:p>
    <w:p w:rsidR="004C4A4F" w:rsidRPr="004C4A4F" w:rsidRDefault="004C4A4F" w:rsidP="004C4A4F">
      <w:pPr>
        <w:spacing w:line="360" w:lineRule="auto"/>
        <w:jc w:val="both"/>
        <w:rPr>
          <w:b/>
        </w:rPr>
      </w:pPr>
    </w:p>
    <w:p w:rsidR="004C4A4F" w:rsidRPr="004C4A4F" w:rsidRDefault="004C4A4F" w:rsidP="004C4A4F">
      <w:pPr>
        <w:spacing w:line="360" w:lineRule="auto"/>
        <w:jc w:val="both"/>
        <w:rPr>
          <w:b/>
        </w:rPr>
      </w:pPr>
      <w:r w:rsidRPr="004C4A4F">
        <w:rPr>
          <w:b/>
        </w:rPr>
        <w:t xml:space="preserve">  &lt;/main&gt;&lt;!-- End #main --&gt;</w:t>
      </w:r>
    </w:p>
    <w:p w:rsidR="004C4A4F" w:rsidRPr="004C4A4F" w:rsidRDefault="004C4A4F" w:rsidP="004C4A4F">
      <w:pPr>
        <w:spacing w:line="360" w:lineRule="auto"/>
        <w:jc w:val="both"/>
        <w:rPr>
          <w:b/>
        </w:rPr>
      </w:pPr>
      <w:r w:rsidRPr="004C4A4F">
        <w:rPr>
          <w:b/>
        </w:rPr>
        <w:t>{% include 'footer.html' %}</w:t>
      </w:r>
    </w:p>
    <w:p w:rsidR="00457C1F" w:rsidRDefault="004C4A4F" w:rsidP="004C4A4F">
      <w:pPr>
        <w:spacing w:line="360" w:lineRule="auto"/>
        <w:jc w:val="both"/>
        <w:rPr>
          <w:b/>
        </w:rPr>
      </w:pPr>
      <w:r w:rsidRPr="004C4A4F">
        <w:rPr>
          <w:b/>
        </w:rPr>
        <w:t xml:space="preserve">{% endblock  %}  </w:t>
      </w:r>
    </w:p>
    <w:p w:rsidR="00964F12" w:rsidRPr="00457C1F" w:rsidRDefault="00964F12" w:rsidP="00457C1F">
      <w:pPr>
        <w:spacing w:line="360" w:lineRule="auto"/>
        <w:jc w:val="both"/>
        <w:rPr>
          <w:b/>
        </w:rPr>
      </w:pPr>
    </w:p>
    <w:p w:rsidR="003A4C43" w:rsidRDefault="003A4C43" w:rsidP="00D73578">
      <w:pPr>
        <w:spacing w:line="360" w:lineRule="auto"/>
        <w:jc w:val="center"/>
        <w:rPr>
          <w:b/>
        </w:rPr>
      </w:pPr>
    </w:p>
    <w:p w:rsidR="003A4C43" w:rsidRDefault="003A4C43" w:rsidP="00D73578">
      <w:pPr>
        <w:spacing w:line="360" w:lineRule="auto"/>
        <w:jc w:val="center"/>
        <w:rPr>
          <w:b/>
        </w:rPr>
      </w:pPr>
    </w:p>
    <w:p w:rsidR="003A4C43" w:rsidRDefault="003A4C43" w:rsidP="00D73578">
      <w:pPr>
        <w:spacing w:line="360" w:lineRule="auto"/>
        <w:jc w:val="center"/>
        <w:rPr>
          <w:b/>
        </w:rPr>
      </w:pPr>
    </w:p>
    <w:p w:rsidR="003A4C43" w:rsidRDefault="003A4C43" w:rsidP="00D73578">
      <w:pPr>
        <w:spacing w:line="360" w:lineRule="auto"/>
        <w:jc w:val="center"/>
        <w:rPr>
          <w:b/>
        </w:rPr>
      </w:pPr>
    </w:p>
    <w:p w:rsidR="003A4C43" w:rsidRDefault="003A4C43"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C4A4F" w:rsidRDefault="004C4A4F" w:rsidP="00D73578">
      <w:pPr>
        <w:spacing w:line="360" w:lineRule="auto"/>
        <w:jc w:val="center"/>
        <w:rPr>
          <w:b/>
        </w:rPr>
      </w:pPr>
    </w:p>
    <w:p w:rsidR="00457C1F" w:rsidRPr="00457C1F" w:rsidRDefault="00505906" w:rsidP="00D73578">
      <w:pPr>
        <w:spacing w:line="360" w:lineRule="auto"/>
        <w:jc w:val="center"/>
        <w:rPr>
          <w:b/>
        </w:rPr>
      </w:pPr>
      <w:r>
        <w:rPr>
          <w:b/>
        </w:rPr>
        <w:lastRenderedPageBreak/>
        <w:t>REGISTRATION</w:t>
      </w:r>
      <w:r w:rsidR="00EB3E07">
        <w:rPr>
          <w:b/>
        </w:rPr>
        <w:t xml:space="preserve"> PAGE</w:t>
      </w:r>
      <w:r w:rsidR="00457C1F" w:rsidRPr="00457C1F">
        <w:rPr>
          <w:b/>
        </w:rPr>
        <w:t xml:space="preserve"> CODING</w:t>
      </w:r>
    </w:p>
    <w:p w:rsidR="00457C1F" w:rsidRPr="00457C1F" w:rsidRDefault="00457C1F" w:rsidP="00457C1F">
      <w:pPr>
        <w:spacing w:line="360" w:lineRule="auto"/>
        <w:jc w:val="both"/>
        <w:rPr>
          <w:b/>
        </w:rPr>
      </w:pPr>
    </w:p>
    <w:p w:rsidR="00505906" w:rsidRPr="00505906" w:rsidRDefault="00505906" w:rsidP="00505906">
      <w:pPr>
        <w:spacing w:line="360" w:lineRule="auto"/>
        <w:jc w:val="both"/>
        <w:rPr>
          <w:b/>
        </w:rPr>
      </w:pPr>
      <w:r w:rsidRPr="00505906">
        <w:rPr>
          <w:b/>
        </w:rPr>
        <w:t>{% extends 'base.html' %}</w:t>
      </w:r>
    </w:p>
    <w:p w:rsidR="00505906" w:rsidRPr="00505906" w:rsidRDefault="00505906" w:rsidP="00505906">
      <w:pPr>
        <w:spacing w:line="360" w:lineRule="auto"/>
        <w:jc w:val="both"/>
        <w:rPr>
          <w:b/>
        </w:rPr>
      </w:pPr>
      <w:r w:rsidRPr="00505906">
        <w:rPr>
          <w:b/>
        </w:rPr>
        <w:t>{% load static %}</w:t>
      </w:r>
    </w:p>
    <w:p w:rsidR="00505906" w:rsidRPr="00505906" w:rsidRDefault="00505906" w:rsidP="00505906">
      <w:pPr>
        <w:spacing w:line="360" w:lineRule="auto"/>
        <w:jc w:val="both"/>
        <w:rPr>
          <w:b/>
        </w:rPr>
      </w:pPr>
      <w:r>
        <w:rPr>
          <w:b/>
        </w:rPr>
        <w:t>{% block body %}</w:t>
      </w:r>
    </w:p>
    <w:p w:rsidR="00505906" w:rsidRPr="00505906" w:rsidRDefault="00505906" w:rsidP="00505906">
      <w:pPr>
        <w:spacing w:line="360" w:lineRule="auto"/>
        <w:jc w:val="both"/>
        <w:rPr>
          <w:b/>
        </w:rPr>
      </w:pPr>
      <w:r w:rsidRPr="00505906">
        <w:rPr>
          <w:b/>
        </w:rPr>
        <w:t>&lt;section class="section-services section-t8"&gt;</w:t>
      </w:r>
    </w:p>
    <w:p w:rsidR="00505906" w:rsidRPr="00505906" w:rsidRDefault="00505906" w:rsidP="00505906">
      <w:pPr>
        <w:spacing w:line="360" w:lineRule="auto"/>
        <w:jc w:val="both"/>
        <w:rPr>
          <w:b/>
        </w:rPr>
      </w:pPr>
      <w:r w:rsidRPr="00505906">
        <w:rPr>
          <w:b/>
        </w:rPr>
        <w:t xml:space="preserve">    &lt;div class="container"&gt;</w:t>
      </w:r>
    </w:p>
    <w:p w:rsidR="00505906" w:rsidRPr="00505906" w:rsidRDefault="00505906" w:rsidP="00505906">
      <w:pPr>
        <w:spacing w:line="360" w:lineRule="auto"/>
        <w:jc w:val="both"/>
        <w:rPr>
          <w:b/>
        </w:rPr>
      </w:pPr>
      <w:r w:rsidRPr="00505906">
        <w:rPr>
          <w:b/>
        </w:rPr>
        <w:t xml:space="preserve">    &lt;h3&gt;User Registration&lt;/h3&gt;&lt;hr&gt;</w:t>
      </w:r>
    </w:p>
    <w:p w:rsidR="00505906" w:rsidRPr="00505906" w:rsidRDefault="00505906" w:rsidP="00505906">
      <w:pPr>
        <w:spacing w:line="360" w:lineRule="auto"/>
        <w:jc w:val="both"/>
        <w:rPr>
          <w:b/>
        </w:rPr>
      </w:pPr>
      <w:r w:rsidRPr="00505906">
        <w:rPr>
          <w:b/>
        </w:rPr>
        <w:t xml:space="preserve">    &lt;div class="form"&gt;</w:t>
      </w:r>
    </w:p>
    <w:p w:rsidR="00505906" w:rsidRPr="00505906" w:rsidRDefault="00505906" w:rsidP="00505906">
      <w:pPr>
        <w:spacing w:line="360" w:lineRule="auto"/>
        <w:jc w:val="both"/>
        <w:rPr>
          <w:b/>
        </w:rPr>
      </w:pPr>
      <w:r w:rsidRPr="00505906">
        <w:rPr>
          <w:b/>
        </w:rPr>
        <w:t xml:space="preserve">      &lt;form class="form-a" action="" method="post" enctype="multipart/form-data"&gt;</w:t>
      </w:r>
    </w:p>
    <w:p w:rsidR="00505906" w:rsidRPr="00505906" w:rsidRDefault="00505906" w:rsidP="00505906">
      <w:pPr>
        <w:spacing w:line="360" w:lineRule="auto"/>
        <w:jc w:val="both"/>
        <w:rPr>
          <w:b/>
        </w:rPr>
      </w:pPr>
      <w:r w:rsidRPr="00505906">
        <w:rPr>
          <w:b/>
        </w:rPr>
        <w:t xml:space="preserve">        {% csrf_token %}</w:t>
      </w:r>
    </w:p>
    <w:p w:rsidR="00505906" w:rsidRPr="00505906" w:rsidRDefault="00505906" w:rsidP="00505906">
      <w:pPr>
        <w:spacing w:line="360" w:lineRule="auto"/>
        <w:jc w:val="both"/>
        <w:rPr>
          <w:b/>
        </w:rPr>
      </w:pPr>
      <w:r w:rsidRPr="00505906">
        <w:rPr>
          <w:b/>
        </w:rPr>
        <w:t xml:space="preserve">        &lt;div class="row"&gt;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t xml:space="preserve">            &lt;div class="form-group"&gt;</w:t>
      </w:r>
    </w:p>
    <w:p w:rsidR="00505906" w:rsidRPr="00505906" w:rsidRDefault="00505906" w:rsidP="00505906">
      <w:pPr>
        <w:spacing w:line="360" w:lineRule="auto"/>
        <w:jc w:val="both"/>
        <w:rPr>
          <w:b/>
        </w:rPr>
      </w:pPr>
      <w:r w:rsidRPr="00505906">
        <w:rPr>
          <w:b/>
        </w:rPr>
        <w:t xml:space="preserve">              &lt;label class="pb-2" for="Type"&gt;First name&lt;/label&gt;</w:t>
      </w:r>
    </w:p>
    <w:p w:rsidR="00505906" w:rsidRPr="00505906" w:rsidRDefault="00505906" w:rsidP="00505906">
      <w:pPr>
        <w:spacing w:line="360" w:lineRule="auto"/>
        <w:jc w:val="both"/>
        <w:rPr>
          <w:b/>
        </w:rPr>
      </w:pPr>
      <w:r w:rsidRPr="00505906">
        <w:rPr>
          <w:b/>
        </w:rPr>
        <w:t xml:space="preserve">              &lt;input type="text" class="form-control form-control-a" placeholder="First Name" name="first_name"&gt;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t xml:space="preserve">            &lt;div class="form-group"&gt;</w:t>
      </w:r>
    </w:p>
    <w:p w:rsidR="00505906" w:rsidRPr="00505906" w:rsidRDefault="00505906" w:rsidP="00505906">
      <w:pPr>
        <w:spacing w:line="360" w:lineRule="auto"/>
        <w:jc w:val="both"/>
        <w:rPr>
          <w:b/>
        </w:rPr>
      </w:pPr>
      <w:r w:rsidRPr="00505906">
        <w:rPr>
          <w:b/>
        </w:rPr>
        <w:t xml:space="preserve">              &lt;label class="pb-2" for="Type"&gt;Last name&lt;/label&gt;</w:t>
      </w:r>
    </w:p>
    <w:p w:rsidR="00505906" w:rsidRPr="00505906" w:rsidRDefault="00505906" w:rsidP="00505906">
      <w:pPr>
        <w:spacing w:line="360" w:lineRule="auto"/>
        <w:jc w:val="both"/>
        <w:rPr>
          <w:b/>
        </w:rPr>
      </w:pPr>
      <w:r w:rsidRPr="00505906">
        <w:rPr>
          <w:b/>
        </w:rPr>
        <w:t xml:space="preserve">              &lt;input type="text" class="form-control form-control-a" placeholder="Last Name" name="last_name"&gt;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t xml:space="preserve">            &lt;div class="form-group"&gt;</w:t>
      </w:r>
    </w:p>
    <w:p w:rsidR="00505906" w:rsidRPr="00505906" w:rsidRDefault="00505906" w:rsidP="00505906">
      <w:pPr>
        <w:spacing w:line="360" w:lineRule="auto"/>
        <w:jc w:val="both"/>
        <w:rPr>
          <w:b/>
        </w:rPr>
      </w:pPr>
      <w:r w:rsidRPr="00505906">
        <w:rPr>
          <w:b/>
        </w:rPr>
        <w:t xml:space="preserve">              &lt;label class="pb-2" for="Type"&gt;Email&lt;/label&gt;</w:t>
      </w:r>
    </w:p>
    <w:p w:rsidR="00505906" w:rsidRPr="00505906" w:rsidRDefault="00505906" w:rsidP="00505906">
      <w:pPr>
        <w:spacing w:line="360" w:lineRule="auto"/>
        <w:jc w:val="both"/>
        <w:rPr>
          <w:b/>
        </w:rPr>
      </w:pPr>
      <w:r w:rsidRPr="00505906">
        <w:rPr>
          <w:b/>
        </w:rPr>
        <w:t xml:space="preserve">              &lt;input type="email" class="form-control form-control-a" placeholder="Email" name="username"&gt;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lastRenderedPageBreak/>
        <w:t xml:space="preserve">            &lt;div class="form-group"&gt;</w:t>
      </w:r>
    </w:p>
    <w:p w:rsidR="00505906" w:rsidRPr="00505906" w:rsidRDefault="00505906" w:rsidP="00505906">
      <w:pPr>
        <w:spacing w:line="360" w:lineRule="auto"/>
        <w:jc w:val="both"/>
        <w:rPr>
          <w:b/>
        </w:rPr>
      </w:pPr>
      <w:r w:rsidRPr="00505906">
        <w:rPr>
          <w:b/>
        </w:rPr>
        <w:t xml:space="preserve">              &lt;label class="pb-2" for="Type"&gt;Password&lt;/label&gt;</w:t>
      </w:r>
    </w:p>
    <w:p w:rsidR="00505906" w:rsidRPr="00505906" w:rsidRDefault="00505906" w:rsidP="00505906">
      <w:pPr>
        <w:spacing w:line="360" w:lineRule="auto"/>
        <w:jc w:val="both"/>
        <w:rPr>
          <w:b/>
        </w:rPr>
      </w:pPr>
      <w:r w:rsidRPr="00505906">
        <w:rPr>
          <w:b/>
        </w:rPr>
        <w:t xml:space="preserve">              &lt;input type="password" class="form-control form-control-a" placeholder="Password" name="password"&gt;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t xml:space="preserve">            &lt;div class="form-group"&gt;</w:t>
      </w:r>
    </w:p>
    <w:p w:rsidR="00505906" w:rsidRPr="00505906" w:rsidRDefault="00505906" w:rsidP="00505906">
      <w:pPr>
        <w:spacing w:line="360" w:lineRule="auto"/>
        <w:jc w:val="both"/>
        <w:rPr>
          <w:b/>
        </w:rPr>
      </w:pPr>
      <w:r w:rsidRPr="00505906">
        <w:rPr>
          <w:b/>
        </w:rPr>
        <w:t xml:space="preserve">                &lt;label class="pb-2" for="Type"&gt;Image&lt;/label&gt;</w:t>
      </w:r>
    </w:p>
    <w:p w:rsidR="00505906" w:rsidRPr="00505906" w:rsidRDefault="00505906" w:rsidP="00505906">
      <w:pPr>
        <w:spacing w:line="360" w:lineRule="auto"/>
        <w:jc w:val="both"/>
        <w:rPr>
          <w:b/>
        </w:rPr>
      </w:pPr>
      <w:r w:rsidRPr="00505906">
        <w:rPr>
          <w:b/>
        </w:rPr>
        <w:t xml:space="preserve">                &lt;input type="file" class="form-control form-control-a" name="image"&gt;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class="col-md-6 mb-2"&gt;</w:t>
      </w:r>
    </w:p>
    <w:p w:rsidR="00505906" w:rsidRPr="00505906" w:rsidRDefault="00505906" w:rsidP="00505906">
      <w:pPr>
        <w:spacing w:line="360" w:lineRule="auto"/>
        <w:jc w:val="both"/>
        <w:rPr>
          <w:b/>
        </w:rPr>
      </w:pPr>
      <w:r w:rsidRPr="00505906">
        <w:rPr>
          <w:b/>
        </w:rPr>
        <w:t xml:space="preserve">            &lt;div class="form-group"&gt;</w:t>
      </w:r>
    </w:p>
    <w:p w:rsidR="00505906" w:rsidRPr="00505906" w:rsidRDefault="00505906" w:rsidP="00505906">
      <w:pPr>
        <w:spacing w:line="360" w:lineRule="auto"/>
        <w:jc w:val="both"/>
        <w:rPr>
          <w:b/>
        </w:rPr>
      </w:pPr>
      <w:r w:rsidRPr="00505906">
        <w:rPr>
          <w:b/>
        </w:rPr>
        <w:t xml:space="preserve">                &lt;label class="pb-2" for="Type"&gt;Mobile&lt;/label&gt;</w:t>
      </w:r>
    </w:p>
    <w:p w:rsidR="00505906" w:rsidRPr="00505906" w:rsidRDefault="00505906" w:rsidP="00505906">
      <w:pPr>
        <w:spacing w:line="360" w:lineRule="auto"/>
        <w:jc w:val="both"/>
        <w:rPr>
          <w:b/>
        </w:rPr>
      </w:pPr>
      <w:r w:rsidRPr="00505906">
        <w:rPr>
          <w:b/>
        </w:rPr>
        <w:t xml:space="preserve">                &lt;input type="number" class="form-control form-control-a" name="mobile" placeholder="Mobile"&gt;</w:t>
      </w:r>
    </w:p>
    <w:p w:rsidR="00505906" w:rsidRPr="00505906" w:rsidRDefault="00505906" w:rsidP="00505906">
      <w:pPr>
        <w:spacing w:line="360" w:lineRule="auto"/>
        <w:jc w:val="both"/>
        <w:rPr>
          <w:b/>
        </w:rPr>
      </w:pPr>
      <w:r w:rsidRPr="00505906">
        <w:rPr>
          <w:b/>
        </w:rPr>
        <w:t xml:space="preserve">            &lt;/div&gt;&lt;/div&gt;&lt;div class="col-md-12 mb-2"&gt;</w:t>
      </w:r>
    </w:p>
    <w:p w:rsidR="00505906" w:rsidRPr="00505906" w:rsidRDefault="00505906" w:rsidP="00505906">
      <w:pPr>
        <w:spacing w:line="360" w:lineRule="auto"/>
        <w:jc w:val="both"/>
        <w:rPr>
          <w:b/>
        </w:rPr>
      </w:pPr>
      <w:r w:rsidRPr="00505906">
        <w:rPr>
          <w:b/>
        </w:rPr>
        <w:t xml:space="preserve">            &lt;div class="form-group mt-3"&gt;</w:t>
      </w:r>
    </w:p>
    <w:p w:rsidR="00505906" w:rsidRPr="00505906" w:rsidRDefault="00505906" w:rsidP="00505906">
      <w:pPr>
        <w:spacing w:line="360" w:lineRule="auto"/>
        <w:jc w:val="both"/>
        <w:rPr>
          <w:b/>
        </w:rPr>
      </w:pPr>
      <w:r w:rsidRPr="00505906">
        <w:rPr>
          <w:b/>
        </w:rPr>
        <w:t xml:space="preserve">              &lt;label class="pb-2" for="bedrooms"&gt;Address&lt;/label&gt;</w:t>
      </w:r>
    </w:p>
    <w:p w:rsidR="00505906" w:rsidRPr="00505906" w:rsidRDefault="00505906" w:rsidP="00505906">
      <w:pPr>
        <w:spacing w:line="360" w:lineRule="auto"/>
        <w:jc w:val="both"/>
        <w:rPr>
          <w:b/>
        </w:rPr>
      </w:pPr>
      <w:r w:rsidRPr="00505906">
        <w:rPr>
          <w:b/>
        </w:rPr>
        <w:t xml:space="preserve">              &lt;textarea class="form-control form-control-a" name="address" placeholder="Adress in detail"&gt;&lt;/textarea&gt;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 class="col-md-12"&gt;</w:t>
      </w:r>
    </w:p>
    <w:p w:rsidR="00505906" w:rsidRPr="00505906" w:rsidRDefault="00505906" w:rsidP="00505906">
      <w:pPr>
        <w:spacing w:line="360" w:lineRule="auto"/>
        <w:jc w:val="both"/>
        <w:rPr>
          <w:b/>
        </w:rPr>
      </w:pPr>
      <w:r w:rsidRPr="00505906">
        <w:rPr>
          <w:b/>
        </w:rPr>
        <w:t xml:space="preserve">            &lt;button type="submit" class="btn btn-b"&gt;Register&lt;/button&gt;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&lt;/form&gt;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xml:space="preserve">  &lt;/div&gt;</w:t>
      </w:r>
    </w:p>
    <w:p w:rsidR="00505906" w:rsidRPr="00505906" w:rsidRDefault="00505906" w:rsidP="00505906">
      <w:pPr>
        <w:spacing w:line="360" w:lineRule="auto"/>
        <w:jc w:val="both"/>
        <w:rPr>
          <w:b/>
        </w:rPr>
      </w:pPr>
      <w:r w:rsidRPr="00505906">
        <w:rPr>
          <w:b/>
        </w:rPr>
        <w:t>{% include 'footer.html' %}</w:t>
      </w:r>
    </w:p>
    <w:p w:rsidR="00EB3E07" w:rsidRPr="00457C1F" w:rsidRDefault="00505906" w:rsidP="00505906">
      <w:pPr>
        <w:spacing w:line="360" w:lineRule="auto"/>
        <w:jc w:val="both"/>
        <w:rPr>
          <w:b/>
        </w:rPr>
      </w:pPr>
      <w:r w:rsidRPr="00505906">
        <w:rPr>
          <w:b/>
        </w:rPr>
        <w:t>{% endblock  %}</w:t>
      </w:r>
    </w:p>
    <w:p w:rsidR="00505906" w:rsidRDefault="00505906" w:rsidP="00EB3E07">
      <w:pPr>
        <w:spacing w:line="360" w:lineRule="auto"/>
        <w:jc w:val="center"/>
        <w:rPr>
          <w:b/>
        </w:rPr>
      </w:pPr>
    </w:p>
    <w:p w:rsidR="00457C1F" w:rsidRPr="00457C1F" w:rsidRDefault="00505906" w:rsidP="00EB3E07">
      <w:pPr>
        <w:spacing w:line="360" w:lineRule="auto"/>
        <w:jc w:val="center"/>
        <w:rPr>
          <w:b/>
        </w:rPr>
      </w:pPr>
      <w:r>
        <w:rPr>
          <w:b/>
        </w:rPr>
        <w:lastRenderedPageBreak/>
        <w:t>SIGN IN</w:t>
      </w:r>
      <w:r w:rsidR="00EB3E07">
        <w:rPr>
          <w:b/>
        </w:rPr>
        <w:t xml:space="preserve"> PAGE</w:t>
      </w:r>
      <w:r w:rsidR="00457C1F" w:rsidRPr="00457C1F">
        <w:rPr>
          <w:b/>
        </w:rPr>
        <w:t xml:space="preserve"> CODING</w:t>
      </w:r>
    </w:p>
    <w:p w:rsidR="00457C1F" w:rsidRPr="00457C1F" w:rsidRDefault="00457C1F" w:rsidP="00457C1F">
      <w:pPr>
        <w:spacing w:line="360" w:lineRule="auto"/>
        <w:jc w:val="both"/>
        <w:rPr>
          <w:b/>
        </w:rPr>
      </w:pPr>
    </w:p>
    <w:p w:rsidR="00505906" w:rsidRPr="00505906" w:rsidRDefault="00505906" w:rsidP="00505906">
      <w:pPr>
        <w:spacing w:line="360" w:lineRule="auto"/>
        <w:rPr>
          <w:b/>
        </w:rPr>
      </w:pPr>
      <w:r w:rsidRPr="00505906">
        <w:rPr>
          <w:b/>
        </w:rPr>
        <w:t>{% extends 'base.html' %}</w:t>
      </w:r>
    </w:p>
    <w:p w:rsidR="00505906" w:rsidRPr="00505906" w:rsidRDefault="00505906" w:rsidP="00505906">
      <w:pPr>
        <w:spacing w:line="360" w:lineRule="auto"/>
        <w:rPr>
          <w:b/>
        </w:rPr>
      </w:pPr>
      <w:r w:rsidRPr="00505906">
        <w:rPr>
          <w:b/>
        </w:rPr>
        <w:t>{% load static %}</w:t>
      </w:r>
    </w:p>
    <w:p w:rsidR="00505906" w:rsidRPr="00505906" w:rsidRDefault="00505906" w:rsidP="00505906">
      <w:pPr>
        <w:spacing w:line="360" w:lineRule="auto"/>
        <w:rPr>
          <w:b/>
        </w:rPr>
      </w:pPr>
      <w:r w:rsidRPr="00505906">
        <w:rPr>
          <w:b/>
        </w:rPr>
        <w:t>{% block body %}</w:t>
      </w:r>
    </w:p>
    <w:p w:rsidR="00505906" w:rsidRPr="00505906" w:rsidRDefault="00505906" w:rsidP="00505906">
      <w:pPr>
        <w:spacing w:line="360" w:lineRule="auto"/>
        <w:rPr>
          <w:b/>
        </w:rPr>
      </w:pPr>
      <w:r w:rsidRPr="00505906">
        <w:rPr>
          <w:b/>
        </w:rPr>
        <w:t>&lt;section class="section-services section-t8"&gt;</w:t>
      </w:r>
    </w:p>
    <w:p w:rsidR="00505906" w:rsidRPr="00505906" w:rsidRDefault="00505906" w:rsidP="00505906">
      <w:pPr>
        <w:spacing w:line="360" w:lineRule="auto"/>
        <w:rPr>
          <w:b/>
        </w:rPr>
      </w:pPr>
      <w:r w:rsidRPr="00505906">
        <w:rPr>
          <w:b/>
        </w:rPr>
        <w:t xml:space="preserve">    &lt;div class="container"&gt;</w:t>
      </w:r>
    </w:p>
    <w:p w:rsidR="00505906" w:rsidRPr="00505906" w:rsidRDefault="00505906" w:rsidP="00505906">
      <w:pPr>
        <w:spacing w:line="360" w:lineRule="auto"/>
        <w:rPr>
          <w:b/>
        </w:rPr>
      </w:pPr>
      <w:r w:rsidRPr="00505906">
        <w:rPr>
          <w:b/>
        </w:rPr>
        <w:t xml:space="preserve">    &lt;h3&gt;User Sign In&lt;/h3&gt;&lt;hr&gt;</w:t>
      </w:r>
    </w:p>
    <w:p w:rsidR="00505906" w:rsidRPr="00505906" w:rsidRDefault="00505906" w:rsidP="00505906">
      <w:pPr>
        <w:spacing w:line="360" w:lineRule="auto"/>
        <w:rPr>
          <w:b/>
        </w:rPr>
      </w:pPr>
      <w:r w:rsidRPr="00505906">
        <w:rPr>
          <w:b/>
        </w:rPr>
        <w:t xml:space="preserve">    &lt;div class="form"&gt;</w:t>
      </w:r>
    </w:p>
    <w:p w:rsidR="00505906" w:rsidRPr="00505906" w:rsidRDefault="00505906" w:rsidP="00505906">
      <w:pPr>
        <w:spacing w:line="360" w:lineRule="auto"/>
        <w:rPr>
          <w:b/>
        </w:rPr>
      </w:pPr>
      <w:r w:rsidRPr="00505906">
        <w:rPr>
          <w:b/>
        </w:rPr>
        <w:t xml:space="preserve">      &lt;form class="form-a" action="" method="post" enctype="multipart/form-data"&gt;</w:t>
      </w:r>
    </w:p>
    <w:p w:rsidR="00505906" w:rsidRPr="00505906" w:rsidRDefault="00505906" w:rsidP="00505906">
      <w:pPr>
        <w:spacing w:line="360" w:lineRule="auto"/>
        <w:rPr>
          <w:b/>
        </w:rPr>
      </w:pPr>
      <w:r w:rsidRPr="00505906">
        <w:rPr>
          <w:b/>
        </w:rPr>
        <w:t xml:space="preserve">          {% csrf_token %}</w:t>
      </w:r>
    </w:p>
    <w:p w:rsidR="00505906" w:rsidRPr="00505906" w:rsidRDefault="00505906" w:rsidP="00505906">
      <w:pPr>
        <w:spacing w:line="360" w:lineRule="auto"/>
        <w:rPr>
          <w:b/>
        </w:rPr>
      </w:pPr>
      <w:r w:rsidRPr="00505906">
        <w:rPr>
          <w:b/>
        </w:rPr>
        <w:t xml:space="preserve">        &lt;div class="row"&gt;</w:t>
      </w:r>
    </w:p>
    <w:p w:rsidR="00505906" w:rsidRPr="00505906" w:rsidRDefault="00505906" w:rsidP="00505906">
      <w:pPr>
        <w:spacing w:line="360" w:lineRule="auto"/>
        <w:rPr>
          <w:b/>
        </w:rPr>
      </w:pPr>
      <w:r w:rsidRPr="00505906">
        <w:rPr>
          <w:b/>
        </w:rPr>
        <w:t xml:space="preserve">          &lt;div class="col-md-12 mb-2"&gt;</w:t>
      </w:r>
    </w:p>
    <w:p w:rsidR="00505906" w:rsidRPr="00505906" w:rsidRDefault="00505906" w:rsidP="00505906">
      <w:pPr>
        <w:spacing w:line="360" w:lineRule="auto"/>
        <w:rPr>
          <w:b/>
        </w:rPr>
      </w:pPr>
      <w:r w:rsidRPr="00505906">
        <w:rPr>
          <w:b/>
        </w:rPr>
        <w:t xml:space="preserve">            &lt;div class="form-group"&gt;</w:t>
      </w:r>
    </w:p>
    <w:p w:rsidR="00505906" w:rsidRPr="00505906" w:rsidRDefault="00505906" w:rsidP="00505906">
      <w:pPr>
        <w:spacing w:line="360" w:lineRule="auto"/>
        <w:rPr>
          <w:b/>
        </w:rPr>
      </w:pPr>
      <w:r w:rsidRPr="00505906">
        <w:rPr>
          <w:b/>
        </w:rPr>
        <w:t xml:space="preserve">              &lt;label class="pb-2" for="Type"&gt;Email&lt;/label&gt;</w:t>
      </w:r>
    </w:p>
    <w:p w:rsidR="00505906" w:rsidRPr="00505906" w:rsidRDefault="00505906" w:rsidP="00505906">
      <w:pPr>
        <w:spacing w:line="360" w:lineRule="auto"/>
        <w:rPr>
          <w:b/>
        </w:rPr>
      </w:pPr>
      <w:r w:rsidRPr="00505906">
        <w:rPr>
          <w:b/>
        </w:rPr>
        <w:t xml:space="preserve">              &lt;input type="email" class="form-control form-control-a" placeholder="Email" name="username"&gt;</w:t>
      </w:r>
    </w:p>
    <w:p w:rsidR="00505906" w:rsidRPr="00505906" w:rsidRDefault="00505906" w:rsidP="00505906">
      <w:pPr>
        <w:spacing w:line="360" w:lineRule="auto"/>
        <w:rPr>
          <w:b/>
        </w:rPr>
      </w:pPr>
      <w:r w:rsidRPr="00505906">
        <w:rPr>
          <w:b/>
        </w:rPr>
        <w:t xml:space="preserve">            &lt;/div&gt;</w:t>
      </w:r>
    </w:p>
    <w:p w:rsidR="00505906" w:rsidRPr="00505906" w:rsidRDefault="00505906" w:rsidP="00505906">
      <w:pPr>
        <w:spacing w:line="360" w:lineRule="auto"/>
        <w:rPr>
          <w:b/>
        </w:rPr>
      </w:pPr>
      <w:r w:rsidRPr="00505906">
        <w:rPr>
          <w:b/>
        </w:rPr>
        <w:t xml:space="preserve">          &lt;/div&gt;</w:t>
      </w:r>
    </w:p>
    <w:p w:rsidR="00505906" w:rsidRPr="00505906" w:rsidRDefault="00505906" w:rsidP="00505906">
      <w:pPr>
        <w:spacing w:line="360" w:lineRule="auto"/>
        <w:rPr>
          <w:b/>
        </w:rPr>
      </w:pPr>
      <w:r w:rsidRPr="00505906">
        <w:rPr>
          <w:b/>
        </w:rPr>
        <w:t xml:space="preserve">          &lt;div class="col-md-12 mb-2"&gt;</w:t>
      </w:r>
    </w:p>
    <w:p w:rsidR="00505906" w:rsidRPr="00505906" w:rsidRDefault="00505906" w:rsidP="00505906">
      <w:pPr>
        <w:spacing w:line="360" w:lineRule="auto"/>
        <w:rPr>
          <w:b/>
        </w:rPr>
      </w:pPr>
      <w:r w:rsidRPr="00505906">
        <w:rPr>
          <w:b/>
        </w:rPr>
        <w:t xml:space="preserve">            &lt;div class="form-group"&gt;</w:t>
      </w:r>
    </w:p>
    <w:p w:rsidR="00505906" w:rsidRPr="00505906" w:rsidRDefault="00505906" w:rsidP="00505906">
      <w:pPr>
        <w:spacing w:line="360" w:lineRule="auto"/>
        <w:rPr>
          <w:b/>
        </w:rPr>
      </w:pPr>
      <w:r w:rsidRPr="00505906">
        <w:rPr>
          <w:b/>
        </w:rPr>
        <w:t xml:space="preserve">              &lt;label class="pb-2" for="Type"&gt;Password&lt;/label&gt;</w:t>
      </w:r>
    </w:p>
    <w:p w:rsidR="00505906" w:rsidRPr="00505906" w:rsidRDefault="00505906" w:rsidP="00505906">
      <w:pPr>
        <w:spacing w:line="360" w:lineRule="auto"/>
        <w:rPr>
          <w:b/>
        </w:rPr>
      </w:pPr>
      <w:r w:rsidRPr="00505906">
        <w:rPr>
          <w:b/>
        </w:rPr>
        <w:t xml:space="preserve">              &lt;input type="password" class="form-control form-control-a" placeholder="Password" name="password"&gt;</w:t>
      </w:r>
    </w:p>
    <w:p w:rsidR="00505906" w:rsidRPr="00505906" w:rsidRDefault="00505906" w:rsidP="00505906">
      <w:pPr>
        <w:spacing w:line="360" w:lineRule="auto"/>
        <w:rPr>
          <w:b/>
        </w:rPr>
      </w:pPr>
      <w:r w:rsidRPr="00505906">
        <w:rPr>
          <w:b/>
        </w:rPr>
        <w:t xml:space="preserve">            &lt;/div&gt;</w:t>
      </w:r>
    </w:p>
    <w:p w:rsidR="00505906" w:rsidRPr="00505906" w:rsidRDefault="00505906" w:rsidP="00505906">
      <w:pPr>
        <w:spacing w:line="360" w:lineRule="auto"/>
        <w:rPr>
          <w:b/>
        </w:rPr>
      </w:pPr>
      <w:r>
        <w:rPr>
          <w:b/>
        </w:rPr>
        <w:t xml:space="preserve">          &lt;/div&gt;</w:t>
      </w:r>
      <w:r w:rsidRPr="00505906">
        <w:rPr>
          <w:b/>
        </w:rPr>
        <w:t xml:space="preserve">          </w:t>
      </w:r>
    </w:p>
    <w:p w:rsidR="00505906" w:rsidRPr="00505906" w:rsidRDefault="00505906" w:rsidP="00505906">
      <w:pPr>
        <w:spacing w:line="360" w:lineRule="auto"/>
        <w:rPr>
          <w:b/>
        </w:rPr>
      </w:pPr>
      <w:r w:rsidRPr="00505906">
        <w:rPr>
          <w:b/>
        </w:rPr>
        <w:t xml:space="preserve">          &lt;div class="col-md-12"&gt;</w:t>
      </w:r>
    </w:p>
    <w:p w:rsidR="00505906" w:rsidRPr="00505906" w:rsidRDefault="00505906" w:rsidP="00505906">
      <w:pPr>
        <w:spacing w:line="360" w:lineRule="auto"/>
        <w:rPr>
          <w:b/>
        </w:rPr>
      </w:pPr>
      <w:r w:rsidRPr="00505906">
        <w:rPr>
          <w:b/>
        </w:rPr>
        <w:t xml:space="preserve">            &lt;button type="submit" class="btn btn-b"&gt;Sign In&lt;/button&gt;</w:t>
      </w:r>
    </w:p>
    <w:p w:rsidR="00505906" w:rsidRPr="00505906" w:rsidRDefault="00505906" w:rsidP="00505906">
      <w:pPr>
        <w:spacing w:line="360" w:lineRule="auto"/>
        <w:rPr>
          <w:b/>
        </w:rPr>
      </w:pPr>
      <w:r w:rsidRPr="00505906">
        <w:rPr>
          <w:b/>
        </w:rPr>
        <w:t xml:space="preserve">          &lt;/div&gt;</w:t>
      </w:r>
    </w:p>
    <w:p w:rsidR="00505906" w:rsidRPr="00505906" w:rsidRDefault="00505906" w:rsidP="00505906">
      <w:pPr>
        <w:spacing w:line="360" w:lineRule="auto"/>
        <w:rPr>
          <w:b/>
        </w:rPr>
      </w:pPr>
      <w:r w:rsidRPr="00505906">
        <w:rPr>
          <w:b/>
        </w:rPr>
        <w:t xml:space="preserve">        &lt;/div&gt;&lt;/form&gt;&lt;/div&gt;&lt;/div&gt;</w:t>
      </w:r>
    </w:p>
    <w:p w:rsidR="00505906" w:rsidRPr="00505906" w:rsidRDefault="00505906" w:rsidP="00505906">
      <w:pPr>
        <w:spacing w:line="360" w:lineRule="auto"/>
        <w:rPr>
          <w:b/>
        </w:rPr>
      </w:pPr>
      <w:r w:rsidRPr="00505906">
        <w:rPr>
          <w:b/>
        </w:rPr>
        <w:t>{% include 'footer.html' %}</w:t>
      </w:r>
    </w:p>
    <w:p w:rsidR="005550E9" w:rsidRDefault="00505906" w:rsidP="00505906">
      <w:pPr>
        <w:spacing w:line="360" w:lineRule="auto"/>
        <w:rPr>
          <w:b/>
        </w:rPr>
      </w:pPr>
      <w:r w:rsidRPr="00505906">
        <w:rPr>
          <w:b/>
        </w:rPr>
        <w:t>{% endblock  %}</w:t>
      </w:r>
    </w:p>
    <w:p w:rsidR="005C19DF" w:rsidRDefault="005C19DF" w:rsidP="005550E9">
      <w:pPr>
        <w:spacing w:line="360" w:lineRule="auto"/>
        <w:rPr>
          <w:b/>
        </w:rPr>
      </w:pPr>
    </w:p>
    <w:p w:rsidR="00AB2D05" w:rsidRDefault="00AB2D05" w:rsidP="005550E9">
      <w:pPr>
        <w:spacing w:line="360" w:lineRule="auto"/>
        <w:rPr>
          <w:b/>
        </w:rPr>
      </w:pPr>
    </w:p>
    <w:p w:rsidR="00457C1F" w:rsidRDefault="00505906" w:rsidP="008637CC">
      <w:pPr>
        <w:spacing w:line="360" w:lineRule="auto"/>
        <w:jc w:val="center"/>
        <w:rPr>
          <w:b/>
        </w:rPr>
      </w:pPr>
      <w:r>
        <w:rPr>
          <w:b/>
        </w:rPr>
        <w:lastRenderedPageBreak/>
        <w:t>PREDICTION</w:t>
      </w:r>
      <w:r w:rsidR="005550E9">
        <w:rPr>
          <w:b/>
        </w:rPr>
        <w:t xml:space="preserve"> PAGE</w:t>
      </w:r>
    </w:p>
    <w:p w:rsidR="005C19DF" w:rsidRPr="00457C1F" w:rsidRDefault="005C19DF" w:rsidP="008637CC">
      <w:pPr>
        <w:spacing w:line="360" w:lineRule="auto"/>
        <w:jc w:val="center"/>
        <w:rPr>
          <w:b/>
        </w:rPr>
      </w:pPr>
    </w:p>
    <w:p w:rsidR="002D09A4" w:rsidRPr="002D09A4" w:rsidRDefault="002D09A4" w:rsidP="002D09A4">
      <w:pPr>
        <w:spacing w:line="360" w:lineRule="auto"/>
        <w:jc w:val="both"/>
        <w:rPr>
          <w:b/>
        </w:rPr>
      </w:pPr>
      <w:r w:rsidRPr="002D09A4">
        <w:rPr>
          <w:b/>
        </w:rPr>
        <w:t>{% extends 'base.html' %}</w:t>
      </w:r>
    </w:p>
    <w:p w:rsidR="002D09A4" w:rsidRPr="002D09A4" w:rsidRDefault="002D09A4" w:rsidP="002D09A4">
      <w:pPr>
        <w:spacing w:line="360" w:lineRule="auto"/>
        <w:jc w:val="both"/>
        <w:rPr>
          <w:b/>
        </w:rPr>
      </w:pPr>
      <w:r w:rsidRPr="002D09A4">
        <w:rPr>
          <w:b/>
        </w:rPr>
        <w:t>{% load static %}</w:t>
      </w:r>
    </w:p>
    <w:p w:rsidR="002D09A4" w:rsidRPr="002D09A4" w:rsidRDefault="002D09A4" w:rsidP="002D09A4">
      <w:pPr>
        <w:spacing w:line="360" w:lineRule="auto"/>
        <w:jc w:val="both"/>
        <w:rPr>
          <w:b/>
        </w:rPr>
      </w:pPr>
      <w:r w:rsidRPr="002D09A4">
        <w:rPr>
          <w:b/>
        </w:rPr>
        <w:t>{% block body %}</w:t>
      </w:r>
    </w:p>
    <w:p w:rsidR="002D09A4" w:rsidRPr="002D09A4" w:rsidRDefault="002D09A4" w:rsidP="002D09A4">
      <w:pPr>
        <w:spacing w:line="360" w:lineRule="auto"/>
        <w:jc w:val="both"/>
        <w:rPr>
          <w:b/>
        </w:rPr>
      </w:pPr>
    </w:p>
    <w:p w:rsidR="002D09A4" w:rsidRPr="002D09A4" w:rsidRDefault="002D09A4" w:rsidP="002D09A4">
      <w:pPr>
        <w:spacing w:line="360" w:lineRule="auto"/>
        <w:jc w:val="both"/>
        <w:rPr>
          <w:b/>
        </w:rPr>
      </w:pPr>
      <w:r w:rsidRPr="002D09A4">
        <w:rPr>
          <w:b/>
        </w:rPr>
        <w:t>&lt;section class="section-services section-t8"&gt;</w:t>
      </w:r>
    </w:p>
    <w:p w:rsidR="002D09A4" w:rsidRPr="002D09A4" w:rsidRDefault="002D09A4" w:rsidP="002D09A4">
      <w:pPr>
        <w:spacing w:line="360" w:lineRule="auto"/>
        <w:jc w:val="both"/>
        <w:rPr>
          <w:b/>
        </w:rPr>
      </w:pPr>
      <w:r w:rsidRPr="002D09A4">
        <w:rPr>
          <w:b/>
        </w:rPr>
        <w:t xml:space="preserve">    &lt;div class="container"&gt;</w:t>
      </w:r>
    </w:p>
    <w:p w:rsidR="002D09A4" w:rsidRPr="002D09A4" w:rsidRDefault="002D09A4" w:rsidP="002D09A4">
      <w:pPr>
        <w:spacing w:line="360" w:lineRule="auto"/>
        <w:jc w:val="both"/>
        <w:rPr>
          <w:b/>
        </w:rPr>
      </w:pPr>
      <w:r w:rsidRPr="002D09A4">
        <w:rPr>
          <w:b/>
        </w:rPr>
        <w:t xml:space="preserve">    &lt;h3&gt;Diabities Prediction Form&lt;/h3&gt;&lt;hr&gt;</w:t>
      </w:r>
    </w:p>
    <w:p w:rsidR="002D09A4" w:rsidRPr="002D09A4" w:rsidRDefault="002D09A4" w:rsidP="002D09A4">
      <w:pPr>
        <w:spacing w:line="360" w:lineRule="auto"/>
        <w:jc w:val="both"/>
        <w:rPr>
          <w:b/>
        </w:rPr>
      </w:pPr>
      <w:r w:rsidRPr="002D09A4">
        <w:rPr>
          <w:b/>
        </w:rPr>
        <w:t xml:space="preserve">    &lt;div class="form"&gt;</w:t>
      </w:r>
    </w:p>
    <w:p w:rsidR="002D09A4" w:rsidRPr="002D09A4" w:rsidRDefault="002D09A4" w:rsidP="002D09A4">
      <w:pPr>
        <w:spacing w:line="360" w:lineRule="auto"/>
        <w:jc w:val="both"/>
        <w:rPr>
          <w:b/>
        </w:rPr>
      </w:pPr>
      <w:r w:rsidRPr="002D09A4">
        <w:rPr>
          <w:b/>
        </w:rPr>
        <w:t xml:space="preserve">      &lt;form class="form-a" action="" method="post" enctype="multipart/form-data"&gt;</w:t>
      </w:r>
    </w:p>
    <w:p w:rsidR="002D09A4" w:rsidRPr="002D09A4" w:rsidRDefault="002D09A4" w:rsidP="002D09A4">
      <w:pPr>
        <w:spacing w:line="360" w:lineRule="auto"/>
        <w:jc w:val="both"/>
        <w:rPr>
          <w:b/>
        </w:rPr>
      </w:pPr>
      <w:r w:rsidRPr="002D09A4">
        <w:rPr>
          <w:b/>
        </w:rPr>
        <w:t xml:space="preserve">        {% csrf_token %}</w:t>
      </w:r>
    </w:p>
    <w:p w:rsidR="002D09A4" w:rsidRPr="002D09A4" w:rsidRDefault="002D09A4" w:rsidP="002D09A4">
      <w:pPr>
        <w:spacing w:line="360" w:lineRule="auto"/>
        <w:jc w:val="both"/>
        <w:rPr>
          <w:b/>
        </w:rPr>
      </w:pPr>
      <w:r w:rsidRPr="002D09A4">
        <w:rPr>
          <w:b/>
        </w:rPr>
        <w:t xml:space="preserve">        &lt;div class="row"&gt;</w:t>
      </w: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for="Type"&gt;Pregnancies&lt;/label&gt;</w:t>
      </w:r>
    </w:p>
    <w:p w:rsidR="002D09A4" w:rsidRPr="002D09A4" w:rsidRDefault="002D09A4" w:rsidP="002D09A4">
      <w:pPr>
        <w:spacing w:line="360" w:lineRule="auto"/>
        <w:jc w:val="both"/>
        <w:rPr>
          <w:b/>
        </w:rPr>
      </w:pPr>
      <w:r w:rsidRPr="002D09A4">
        <w:rPr>
          <w:b/>
        </w:rPr>
        <w:t xml:space="preserve">              &lt;input type="text" class="form-control form-control-a" placeholder="Pregnancies" name="Pregnancies"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for="Type"&gt;Glucose&lt;/label&gt;</w:t>
      </w:r>
    </w:p>
    <w:p w:rsidR="002D09A4" w:rsidRPr="002D09A4" w:rsidRDefault="002D09A4" w:rsidP="002D09A4">
      <w:pPr>
        <w:spacing w:line="360" w:lineRule="auto"/>
        <w:jc w:val="both"/>
        <w:rPr>
          <w:b/>
        </w:rPr>
      </w:pPr>
      <w:r w:rsidRPr="002D09A4">
        <w:rPr>
          <w:b/>
        </w:rPr>
        <w:t xml:space="preserve">              &lt;input type="text" class="form-control form-control-a" placeholder="Glucose" name="Glucose"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for="Type"&gt;BloodPressure&lt;/label&gt;</w:t>
      </w:r>
    </w:p>
    <w:p w:rsidR="002D09A4" w:rsidRPr="002D09A4" w:rsidRDefault="002D09A4" w:rsidP="002D09A4">
      <w:pPr>
        <w:spacing w:line="360" w:lineRule="auto"/>
        <w:jc w:val="both"/>
        <w:rPr>
          <w:b/>
        </w:rPr>
      </w:pPr>
      <w:r w:rsidRPr="002D09A4">
        <w:rPr>
          <w:b/>
        </w:rPr>
        <w:t xml:space="preserve">              &lt;input type="text" class="form-control form-control-a" placeholder="Blood Pressure" name="BloodPressure"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lastRenderedPageBreak/>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for="Type"&gt;SkinThickness&lt;/label&gt;</w:t>
      </w:r>
    </w:p>
    <w:p w:rsidR="002D09A4" w:rsidRPr="002D09A4" w:rsidRDefault="002D09A4" w:rsidP="002D09A4">
      <w:pPr>
        <w:spacing w:line="360" w:lineRule="auto"/>
        <w:jc w:val="both"/>
        <w:rPr>
          <w:b/>
        </w:rPr>
      </w:pPr>
      <w:r w:rsidRPr="002D09A4">
        <w:rPr>
          <w:b/>
        </w:rPr>
        <w:t xml:space="preserve">              &lt;input type="text" class="form-control form-control-a" placeholder="Skin Thickness" name="SkinThickness"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for="Type"&gt;Insulin&lt;/label&gt;</w:t>
      </w:r>
    </w:p>
    <w:p w:rsidR="002D09A4" w:rsidRPr="002D09A4" w:rsidRDefault="002D09A4" w:rsidP="002D09A4">
      <w:pPr>
        <w:spacing w:line="360" w:lineRule="auto"/>
        <w:jc w:val="both"/>
        <w:rPr>
          <w:b/>
        </w:rPr>
      </w:pPr>
      <w:r w:rsidRPr="002D09A4">
        <w:rPr>
          <w:b/>
        </w:rPr>
        <w:t xml:space="preserve">                &lt;input type="text" class="form-control form-control-a" name="Insulin" placeholder="Insulin"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for="Type"&gt;BMI&lt;/label&gt;</w:t>
      </w:r>
    </w:p>
    <w:p w:rsidR="002D09A4" w:rsidRPr="002D09A4" w:rsidRDefault="002D09A4" w:rsidP="002D09A4">
      <w:pPr>
        <w:spacing w:line="360" w:lineRule="auto"/>
        <w:jc w:val="both"/>
        <w:rPr>
          <w:b/>
        </w:rPr>
      </w:pPr>
      <w:r w:rsidRPr="002D09A4">
        <w:rPr>
          <w:b/>
        </w:rPr>
        <w:t xml:space="preserve">                &lt;input type="text" class="form-control form-control-a" name="BMI" placeholder="BMI"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for="Type"&gt;DiabetesPedigreeFunction&lt;/label&gt;</w:t>
      </w:r>
    </w:p>
    <w:p w:rsidR="002D09A4" w:rsidRPr="002D09A4" w:rsidRDefault="002D09A4" w:rsidP="002D09A4">
      <w:pPr>
        <w:spacing w:line="360" w:lineRule="auto"/>
        <w:jc w:val="both"/>
        <w:rPr>
          <w:b/>
        </w:rPr>
      </w:pPr>
      <w:r w:rsidRPr="002D09A4">
        <w:rPr>
          <w:b/>
        </w:rPr>
        <w:t xml:space="preserve">                &lt;input type="text" class="form-control form-control-a" name="DiabetesPedigreeFunction" placeholder="Diabetes Pedigree Function"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p>
    <w:p w:rsidR="002D09A4" w:rsidRPr="002D09A4" w:rsidRDefault="002D09A4" w:rsidP="002D09A4">
      <w:pPr>
        <w:spacing w:line="360" w:lineRule="auto"/>
        <w:jc w:val="both"/>
        <w:rPr>
          <w:b/>
        </w:rPr>
      </w:pPr>
      <w:r w:rsidRPr="002D09A4">
        <w:rPr>
          <w:b/>
        </w:rPr>
        <w:t xml:space="preserve">          &lt;div class="col-md-3 mb-2"&gt;</w:t>
      </w:r>
    </w:p>
    <w:p w:rsidR="002D09A4" w:rsidRPr="002D09A4" w:rsidRDefault="002D09A4" w:rsidP="002D09A4">
      <w:pPr>
        <w:spacing w:line="360" w:lineRule="auto"/>
        <w:jc w:val="both"/>
        <w:rPr>
          <w:b/>
        </w:rPr>
      </w:pPr>
      <w:r w:rsidRPr="002D09A4">
        <w:rPr>
          <w:b/>
        </w:rPr>
        <w:t xml:space="preserve">            &lt;div class="form-group"&gt;</w:t>
      </w:r>
    </w:p>
    <w:p w:rsidR="002D09A4" w:rsidRPr="002D09A4" w:rsidRDefault="002D09A4" w:rsidP="002D09A4">
      <w:pPr>
        <w:spacing w:line="360" w:lineRule="auto"/>
        <w:jc w:val="both"/>
        <w:rPr>
          <w:b/>
        </w:rPr>
      </w:pPr>
      <w:r w:rsidRPr="002D09A4">
        <w:rPr>
          <w:b/>
        </w:rPr>
        <w:t xml:space="preserve">                &lt;label class="pb-2" for="Type"&gt;Age&lt;/label&gt;</w:t>
      </w:r>
    </w:p>
    <w:p w:rsidR="002D09A4" w:rsidRPr="002D09A4" w:rsidRDefault="002D09A4" w:rsidP="002D09A4">
      <w:pPr>
        <w:spacing w:line="360" w:lineRule="auto"/>
        <w:jc w:val="both"/>
        <w:rPr>
          <w:b/>
        </w:rPr>
      </w:pPr>
      <w:r w:rsidRPr="002D09A4">
        <w:rPr>
          <w:b/>
        </w:rPr>
        <w:lastRenderedPageBreak/>
        <w:t xml:space="preserve">                &lt;input type="text" class="form-control form-control-a" name="Age" placeholder="Age" required&gt;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w:t>
      </w:r>
    </w:p>
    <w:p w:rsidR="002D09A4" w:rsidRPr="002D09A4" w:rsidRDefault="002D09A4" w:rsidP="002D09A4">
      <w:pPr>
        <w:spacing w:line="360" w:lineRule="auto"/>
        <w:jc w:val="both"/>
        <w:rPr>
          <w:b/>
        </w:rPr>
      </w:pPr>
      <w:r w:rsidRPr="002D09A4">
        <w:rPr>
          <w:b/>
        </w:rPr>
        <w:t xml:space="preserve">          </w:t>
      </w:r>
    </w:p>
    <w:p w:rsidR="002D09A4" w:rsidRPr="002D09A4" w:rsidRDefault="002D09A4" w:rsidP="002D09A4">
      <w:pPr>
        <w:spacing w:line="360" w:lineRule="auto"/>
        <w:jc w:val="both"/>
        <w:rPr>
          <w:b/>
        </w:rPr>
      </w:pPr>
      <w:r w:rsidRPr="002D09A4">
        <w:rPr>
          <w:b/>
        </w:rPr>
        <w:t xml:space="preserve">          &lt;div class="col-md-12"&gt;</w:t>
      </w:r>
    </w:p>
    <w:p w:rsidR="002D09A4" w:rsidRPr="002D09A4" w:rsidRDefault="002D09A4" w:rsidP="002D09A4">
      <w:pPr>
        <w:spacing w:line="360" w:lineRule="auto"/>
        <w:jc w:val="both"/>
        <w:rPr>
          <w:b/>
        </w:rPr>
      </w:pPr>
      <w:r w:rsidRPr="002D09A4">
        <w:rPr>
          <w:b/>
        </w:rPr>
        <w:t xml:space="preserve">            &lt;button type="submit" class="btn btn-b"&gt;Predict&lt;/button&gt;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&lt;/form&gt;</w:t>
      </w:r>
    </w:p>
    <w:p w:rsidR="002D09A4" w:rsidRPr="002D09A4" w:rsidRDefault="002D09A4" w:rsidP="002D09A4">
      <w:pPr>
        <w:spacing w:line="360" w:lineRule="auto"/>
        <w:jc w:val="both"/>
        <w:rPr>
          <w:b/>
        </w:rPr>
      </w:pPr>
      <w:r w:rsidRPr="002D09A4">
        <w:rPr>
          <w:b/>
        </w:rPr>
        <w:t xml:space="preserve">      &lt;div class="container"&gt;</w:t>
      </w:r>
    </w:p>
    <w:p w:rsidR="002D09A4" w:rsidRPr="002D09A4" w:rsidRDefault="002D09A4" w:rsidP="002D09A4">
      <w:pPr>
        <w:spacing w:line="360" w:lineRule="auto"/>
        <w:jc w:val="both"/>
        <w:rPr>
          <w:b/>
        </w:rPr>
      </w:pPr>
      <w:r w:rsidRPr="002D09A4">
        <w:rPr>
          <w:b/>
        </w:rPr>
        <w:t xml:space="preserve">          {% if output == "Yes" %}</w:t>
      </w:r>
    </w:p>
    <w:p w:rsidR="002D09A4" w:rsidRPr="002D09A4" w:rsidRDefault="002D09A4" w:rsidP="002D09A4">
      <w:pPr>
        <w:spacing w:line="360" w:lineRule="auto"/>
        <w:jc w:val="both"/>
        <w:rPr>
          <w:b/>
        </w:rPr>
      </w:pPr>
      <w:r w:rsidRPr="002D09A4">
        <w:rPr>
          <w:b/>
        </w:rPr>
        <w:t xml:space="preserve">            &lt;h4 align="center" style="color:red"&gt;Yes, you have Diabetes symptoms. Please contact with doctor.&lt;/h4&gt;&lt;hr&gt;</w:t>
      </w:r>
    </w:p>
    <w:p w:rsidR="002D09A4" w:rsidRPr="002D09A4" w:rsidRDefault="002D09A4" w:rsidP="002D09A4">
      <w:pPr>
        <w:spacing w:line="360" w:lineRule="auto"/>
        <w:jc w:val="both"/>
        <w:rPr>
          <w:b/>
        </w:rPr>
      </w:pPr>
      <w:r w:rsidRPr="002D09A4">
        <w:rPr>
          <w:b/>
        </w:rPr>
        <w:t xml:space="preserve">          {% elif output == "No" %}</w:t>
      </w:r>
    </w:p>
    <w:p w:rsidR="002D09A4" w:rsidRPr="002D09A4" w:rsidRDefault="002D09A4" w:rsidP="002D09A4">
      <w:pPr>
        <w:spacing w:line="360" w:lineRule="auto"/>
        <w:jc w:val="both"/>
        <w:rPr>
          <w:b/>
        </w:rPr>
      </w:pPr>
      <w:r w:rsidRPr="002D09A4">
        <w:rPr>
          <w:b/>
        </w:rPr>
        <w:t xml:space="preserve">            &lt;h4 align="center" style="color:green"&gt;Great, you have no symptoms.&lt;/h4&gt;&lt;hr&gt;</w:t>
      </w:r>
    </w:p>
    <w:p w:rsidR="002D09A4" w:rsidRPr="002D09A4" w:rsidRDefault="002D09A4" w:rsidP="002D09A4">
      <w:pPr>
        <w:spacing w:line="360" w:lineRule="auto"/>
        <w:jc w:val="both"/>
        <w:rPr>
          <w:b/>
        </w:rPr>
      </w:pPr>
      <w:r w:rsidRPr="002D09A4">
        <w:rPr>
          <w:b/>
        </w:rPr>
        <w:t xml:space="preserve">          {% endif %}</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xml:space="preserve">  &lt;/div&gt;</w:t>
      </w:r>
    </w:p>
    <w:p w:rsidR="002D09A4" w:rsidRPr="002D09A4" w:rsidRDefault="002D09A4" w:rsidP="002D09A4">
      <w:pPr>
        <w:spacing w:line="360" w:lineRule="auto"/>
        <w:jc w:val="both"/>
        <w:rPr>
          <w:b/>
        </w:rPr>
      </w:pPr>
      <w:r w:rsidRPr="002D09A4">
        <w:rPr>
          <w:b/>
        </w:rPr>
        <w:t>{% include 'footer.html' %}</w:t>
      </w:r>
    </w:p>
    <w:p w:rsidR="005C19DF" w:rsidRDefault="002D09A4" w:rsidP="002D09A4">
      <w:pPr>
        <w:spacing w:line="360" w:lineRule="auto"/>
        <w:jc w:val="both"/>
        <w:rPr>
          <w:b/>
        </w:rPr>
      </w:pPr>
      <w:r w:rsidRPr="002D09A4">
        <w:rPr>
          <w:b/>
        </w:rPr>
        <w:t>{% endblock  %}</w:t>
      </w:r>
    </w:p>
    <w:p w:rsidR="005C19DF" w:rsidRDefault="005C19DF" w:rsidP="00457C1F">
      <w:pPr>
        <w:spacing w:line="360" w:lineRule="auto"/>
        <w:jc w:val="both"/>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0C6352" w:rsidRDefault="000C6352" w:rsidP="005C19DF">
      <w:pPr>
        <w:spacing w:line="360" w:lineRule="auto"/>
        <w:jc w:val="center"/>
        <w:rPr>
          <w:b/>
        </w:rPr>
      </w:pPr>
    </w:p>
    <w:p w:rsidR="00F932A6" w:rsidRDefault="00E83A2B" w:rsidP="005C19DF">
      <w:pPr>
        <w:spacing w:line="360" w:lineRule="auto"/>
        <w:jc w:val="center"/>
        <w:rPr>
          <w:b/>
        </w:rPr>
      </w:pPr>
      <w:r>
        <w:rPr>
          <w:b/>
        </w:rPr>
        <w:lastRenderedPageBreak/>
        <w:t>VIEW PREDICTION HISTORY</w:t>
      </w:r>
      <w:r w:rsidR="00F932A6">
        <w:rPr>
          <w:b/>
        </w:rPr>
        <w:t xml:space="preserve"> PAGE CODING</w:t>
      </w:r>
    </w:p>
    <w:p w:rsidR="005C19DF" w:rsidRDefault="005C19DF" w:rsidP="00457C1F">
      <w:pPr>
        <w:spacing w:line="360" w:lineRule="auto"/>
        <w:jc w:val="both"/>
        <w:rPr>
          <w:b/>
        </w:rPr>
      </w:pPr>
    </w:p>
    <w:p w:rsidR="000C6352" w:rsidRPr="000C6352" w:rsidRDefault="000C6352" w:rsidP="000C6352">
      <w:pPr>
        <w:spacing w:line="360" w:lineRule="auto"/>
        <w:jc w:val="both"/>
        <w:rPr>
          <w:b/>
        </w:rPr>
      </w:pPr>
      <w:r w:rsidRPr="000C6352">
        <w:rPr>
          <w:b/>
        </w:rPr>
        <w:t>{% include 'base.html' %}</w:t>
      </w:r>
    </w:p>
    <w:p w:rsidR="000C6352" w:rsidRPr="000C6352" w:rsidRDefault="000C6352" w:rsidP="000C6352">
      <w:pPr>
        <w:spacing w:line="360" w:lineRule="auto"/>
        <w:jc w:val="both"/>
        <w:rPr>
          <w:b/>
        </w:rPr>
      </w:pPr>
      <w:r w:rsidRPr="000C6352">
        <w:rPr>
          <w:b/>
        </w:rPr>
        <w:t>{% load static %}</w:t>
      </w:r>
    </w:p>
    <w:p w:rsidR="000C6352" w:rsidRPr="000C6352" w:rsidRDefault="000C6352" w:rsidP="000C6352">
      <w:pPr>
        <w:spacing w:line="360" w:lineRule="auto"/>
        <w:jc w:val="both"/>
        <w:rPr>
          <w:b/>
        </w:rPr>
      </w:pPr>
      <w:r w:rsidRPr="000C6352">
        <w:rPr>
          <w:b/>
        </w:rPr>
        <w:t>{% block body %}</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&lt;link rel="stylesheet" href="https://cdnjs.cloudflare.com/ajax/libs/font-awesome/6.2.0/css/all.min.css" integrity="sha512-xh6O/CkQoPOWDdYTDqeRdPCVd1SpvCA9XXcUnZS2FmJNp1coAFzvtCN9BmamE+4aHK8yyUHUSCcJHgXloTyT2A==" crossorigin="anonymous" referrerpolicy="no-referrer" /&gt;</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&lt;style&gt;</w:t>
      </w:r>
    </w:p>
    <w:p w:rsidR="000C6352" w:rsidRPr="000C6352" w:rsidRDefault="000C6352" w:rsidP="000C6352">
      <w:pPr>
        <w:spacing w:line="360" w:lineRule="auto"/>
        <w:jc w:val="both"/>
        <w:rPr>
          <w:b/>
        </w:rPr>
      </w:pPr>
      <w:r w:rsidRPr="000C6352">
        <w:rPr>
          <w:b/>
        </w:rPr>
        <w:t xml:space="preserve">  #active {</w:t>
      </w:r>
    </w:p>
    <w:p w:rsidR="000C6352" w:rsidRPr="000C6352" w:rsidRDefault="000C6352" w:rsidP="000C6352">
      <w:pPr>
        <w:spacing w:line="360" w:lineRule="auto"/>
        <w:jc w:val="both"/>
        <w:rPr>
          <w:b/>
        </w:rPr>
      </w:pPr>
      <w:r w:rsidRPr="000C6352">
        <w:rPr>
          <w:b/>
        </w:rPr>
        <w:t xml:space="preserve">    border-radius: 50%;</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 xml:space="preserve">  #inactive {</w:t>
      </w:r>
    </w:p>
    <w:p w:rsidR="000C6352" w:rsidRPr="000C6352" w:rsidRDefault="000C6352" w:rsidP="000C6352">
      <w:pPr>
        <w:spacing w:line="360" w:lineRule="auto"/>
        <w:jc w:val="both"/>
        <w:rPr>
          <w:b/>
        </w:rPr>
      </w:pPr>
      <w:r w:rsidRPr="000C6352">
        <w:rPr>
          <w:b/>
        </w:rPr>
        <w:t xml:space="preserve">    border-radius: 50%;</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#active:hover {</w:t>
      </w:r>
    </w:p>
    <w:p w:rsidR="000C6352" w:rsidRPr="000C6352" w:rsidRDefault="000C6352" w:rsidP="000C6352">
      <w:pPr>
        <w:spacing w:line="360" w:lineRule="auto"/>
        <w:jc w:val="both"/>
        <w:rPr>
          <w:b/>
        </w:rPr>
      </w:pPr>
      <w:r w:rsidRPr="000C6352">
        <w:rPr>
          <w:b/>
        </w:rPr>
        <w:t xml:space="preserve">    cursor: default !important;</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#inactive:hover {</w:t>
      </w:r>
    </w:p>
    <w:p w:rsidR="000C6352" w:rsidRPr="000C6352" w:rsidRDefault="000C6352" w:rsidP="000C6352">
      <w:pPr>
        <w:spacing w:line="360" w:lineRule="auto"/>
        <w:jc w:val="both"/>
        <w:rPr>
          <w:b/>
        </w:rPr>
      </w:pPr>
      <w:r w:rsidRPr="000C6352">
        <w:rPr>
          <w:b/>
        </w:rPr>
        <w:t xml:space="preserve">    cursor: default !important;</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img {</w:t>
      </w:r>
    </w:p>
    <w:p w:rsidR="000C6352" w:rsidRPr="000C6352" w:rsidRDefault="000C6352" w:rsidP="000C6352">
      <w:pPr>
        <w:spacing w:line="360" w:lineRule="auto"/>
        <w:jc w:val="both"/>
        <w:rPr>
          <w:b/>
        </w:rPr>
      </w:pPr>
      <w:r w:rsidRPr="000C6352">
        <w:rPr>
          <w:b/>
        </w:rPr>
        <w:t xml:space="preserve">    width: 60px;</w:t>
      </w:r>
    </w:p>
    <w:p w:rsidR="000C6352" w:rsidRPr="000C6352" w:rsidRDefault="000C6352" w:rsidP="000C6352">
      <w:pPr>
        <w:spacing w:line="360" w:lineRule="auto"/>
        <w:jc w:val="both"/>
        <w:rPr>
          <w:b/>
        </w:rPr>
      </w:pPr>
      <w:r w:rsidRPr="000C6352">
        <w:rPr>
          <w:b/>
        </w:rPr>
        <w:t xml:space="preserve">    height: 60px;</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.table-responsive{</w:t>
      </w:r>
    </w:p>
    <w:p w:rsidR="000C6352" w:rsidRPr="000C6352" w:rsidRDefault="000C6352" w:rsidP="000C6352">
      <w:pPr>
        <w:spacing w:line="360" w:lineRule="auto"/>
        <w:jc w:val="both"/>
        <w:rPr>
          <w:b/>
        </w:rPr>
      </w:pPr>
      <w:r w:rsidRPr="000C6352">
        <w:rPr>
          <w:b/>
        </w:rPr>
        <w:t xml:space="preserve">    font-size:11px;</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.material-symbols-outlined</w:t>
      </w:r>
    </w:p>
    <w:p w:rsidR="000C6352" w:rsidRPr="000C6352" w:rsidRDefault="000C6352" w:rsidP="000C6352">
      <w:pPr>
        <w:spacing w:line="360" w:lineRule="auto"/>
        <w:jc w:val="both"/>
        <w:rPr>
          <w:b/>
        </w:rPr>
      </w:pPr>
      <w:r w:rsidRPr="000C6352">
        <w:rPr>
          <w:b/>
        </w:rPr>
        <w:lastRenderedPageBreak/>
        <w:t xml:space="preserve">  {</w:t>
      </w:r>
    </w:p>
    <w:p w:rsidR="000C6352" w:rsidRPr="000C6352" w:rsidRDefault="000C6352" w:rsidP="000C6352">
      <w:pPr>
        <w:spacing w:line="360" w:lineRule="auto"/>
        <w:jc w:val="both"/>
        <w:rPr>
          <w:b/>
        </w:rPr>
      </w:pPr>
      <w:r w:rsidRPr="000C6352">
        <w:rPr>
          <w:b/>
        </w:rPr>
        <w:t xml:space="preserve">    font-size:14px;</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td{ </w:t>
      </w:r>
    </w:p>
    <w:p w:rsidR="000C6352" w:rsidRPr="000C6352" w:rsidRDefault="000C6352" w:rsidP="000C6352">
      <w:pPr>
        <w:spacing w:line="360" w:lineRule="auto"/>
        <w:jc w:val="both"/>
        <w:rPr>
          <w:b/>
        </w:rPr>
      </w:pPr>
      <w:r w:rsidRPr="000C6352">
        <w:rPr>
          <w:b/>
        </w:rPr>
        <w:t xml:space="preserve">    padding:0px;</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&lt;/style&gt;</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&lt;section class="section-services section-t8"&gt;</w:t>
      </w:r>
    </w:p>
    <w:p w:rsidR="000C6352" w:rsidRPr="000C6352" w:rsidRDefault="000C6352" w:rsidP="000C6352">
      <w:pPr>
        <w:spacing w:line="360" w:lineRule="auto"/>
        <w:jc w:val="both"/>
        <w:rPr>
          <w:b/>
        </w:rPr>
      </w:pPr>
      <w:r w:rsidRPr="000C6352">
        <w:rPr>
          <w:b/>
        </w:rPr>
        <w:t xml:space="preserve">    &lt;div class="container"&gt;</w:t>
      </w:r>
    </w:p>
    <w:p w:rsidR="000C6352" w:rsidRPr="000C6352" w:rsidRDefault="000C6352" w:rsidP="000C6352">
      <w:pPr>
        <w:spacing w:line="360" w:lineRule="auto"/>
        <w:jc w:val="both"/>
        <w:rPr>
          <w:b/>
        </w:rPr>
      </w:pPr>
      <w:r w:rsidRPr="000C6352">
        <w:rPr>
          <w:b/>
        </w:rPr>
        <w:t xml:space="preserve">    &lt;h3&gt;{% if request.user.is_staff %}All{% else %}My{% endif %} History&lt;/h3&gt;&lt;hr&gt;</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 xml:space="preserve">    &lt;div class="table-responsive"&gt;</w:t>
      </w:r>
    </w:p>
    <w:p w:rsidR="000C6352" w:rsidRPr="000C6352" w:rsidRDefault="000C6352" w:rsidP="000C6352">
      <w:pPr>
        <w:spacing w:line="360" w:lineRule="auto"/>
        <w:jc w:val="both"/>
        <w:rPr>
          <w:b/>
        </w:rPr>
      </w:pPr>
      <w:r w:rsidRPr="000C6352">
        <w:rPr>
          <w:b/>
        </w:rPr>
        <w:t xml:space="preserve">        &lt;table id="example1" class="display nowrap" style="width: 100%"&gt;</w:t>
      </w:r>
    </w:p>
    <w:p w:rsidR="000C6352" w:rsidRPr="000C6352" w:rsidRDefault="000C6352" w:rsidP="000C6352">
      <w:pPr>
        <w:spacing w:line="360" w:lineRule="auto"/>
        <w:jc w:val="both"/>
        <w:rPr>
          <w:b/>
        </w:rPr>
      </w:pPr>
      <w:r w:rsidRPr="000C6352">
        <w:rPr>
          <w:b/>
        </w:rPr>
        <w:t xml:space="preserve">            &lt;thead&gt;</w:t>
      </w:r>
    </w:p>
    <w:p w:rsidR="000C6352" w:rsidRPr="000C6352" w:rsidRDefault="000C6352" w:rsidP="000C6352">
      <w:pPr>
        <w:spacing w:line="360" w:lineRule="auto"/>
        <w:jc w:val="both"/>
        <w:rPr>
          <w:b/>
        </w:rPr>
      </w:pPr>
      <w:r w:rsidRPr="000C6352">
        <w:rPr>
          <w:b/>
        </w:rPr>
        <w:t xml:space="preserve">              &lt;tr&gt;</w:t>
      </w:r>
    </w:p>
    <w:p w:rsidR="000C6352" w:rsidRPr="000C6352" w:rsidRDefault="000C6352" w:rsidP="000C6352">
      <w:pPr>
        <w:spacing w:line="360" w:lineRule="auto"/>
        <w:jc w:val="both"/>
        <w:rPr>
          <w:b/>
        </w:rPr>
      </w:pPr>
      <w:r w:rsidRPr="000C6352">
        <w:rPr>
          <w:b/>
        </w:rPr>
        <w:t xml:space="preserve">                &lt;th&gt;#&lt;/th&gt;</w:t>
      </w:r>
    </w:p>
    <w:p w:rsidR="000C6352" w:rsidRPr="000C6352" w:rsidRDefault="000C6352" w:rsidP="000C6352">
      <w:pPr>
        <w:spacing w:line="360" w:lineRule="auto"/>
        <w:jc w:val="both"/>
        <w:rPr>
          <w:b/>
        </w:rPr>
      </w:pPr>
      <w:r w:rsidRPr="000C6352">
        <w:rPr>
          <w:b/>
        </w:rPr>
        <w:t xml:space="preserve">                {% if request.user.is_staff %}</w:t>
      </w:r>
    </w:p>
    <w:p w:rsidR="000C6352" w:rsidRPr="000C6352" w:rsidRDefault="000C6352" w:rsidP="000C6352">
      <w:pPr>
        <w:spacing w:line="360" w:lineRule="auto"/>
        <w:jc w:val="both"/>
        <w:rPr>
          <w:b/>
        </w:rPr>
      </w:pPr>
      <w:r w:rsidRPr="000C6352">
        <w:rPr>
          <w:b/>
        </w:rPr>
        <w:t xml:space="preserve">                &lt;th&gt;Email&lt;/th&gt;</w:t>
      </w:r>
    </w:p>
    <w:p w:rsidR="000C6352" w:rsidRPr="000C6352" w:rsidRDefault="000C6352" w:rsidP="000C6352">
      <w:pPr>
        <w:spacing w:line="360" w:lineRule="auto"/>
        <w:jc w:val="both"/>
        <w:rPr>
          <w:b/>
        </w:rPr>
      </w:pPr>
      <w:r w:rsidRPr="000C6352">
        <w:rPr>
          <w:b/>
        </w:rPr>
        <w:t xml:space="preserve">                &lt;th&gt;Name&lt;/th&gt;</w:t>
      </w:r>
    </w:p>
    <w:p w:rsidR="000C6352" w:rsidRPr="000C6352" w:rsidRDefault="000C6352" w:rsidP="000C6352">
      <w:pPr>
        <w:spacing w:line="360" w:lineRule="auto"/>
        <w:jc w:val="both"/>
        <w:rPr>
          <w:b/>
        </w:rPr>
      </w:pPr>
      <w:r w:rsidRPr="000C6352">
        <w:rPr>
          <w:b/>
        </w:rPr>
        <w:t xml:space="preserve">                {% endif %}</w:t>
      </w:r>
    </w:p>
    <w:p w:rsidR="000C6352" w:rsidRPr="000C6352" w:rsidRDefault="000C6352" w:rsidP="000C6352">
      <w:pPr>
        <w:spacing w:line="360" w:lineRule="auto"/>
        <w:jc w:val="both"/>
        <w:rPr>
          <w:b/>
        </w:rPr>
      </w:pPr>
      <w:r w:rsidRPr="000C6352">
        <w:rPr>
          <w:b/>
        </w:rPr>
        <w:t xml:space="preserve">                &lt;th&gt;Search Data&lt;/th&gt;</w:t>
      </w:r>
    </w:p>
    <w:p w:rsidR="000C6352" w:rsidRPr="000C6352" w:rsidRDefault="000C6352" w:rsidP="000C6352">
      <w:pPr>
        <w:spacing w:line="360" w:lineRule="auto"/>
        <w:jc w:val="both"/>
        <w:rPr>
          <w:b/>
        </w:rPr>
      </w:pPr>
      <w:r w:rsidRPr="000C6352">
        <w:rPr>
          <w:b/>
        </w:rPr>
        <w:t xml:space="preserve">                &lt;th&gt;Output&lt;/th&gt;</w:t>
      </w:r>
    </w:p>
    <w:p w:rsidR="000C6352" w:rsidRPr="000C6352" w:rsidRDefault="000C6352" w:rsidP="000C6352">
      <w:pPr>
        <w:spacing w:line="360" w:lineRule="auto"/>
        <w:jc w:val="both"/>
        <w:rPr>
          <w:b/>
        </w:rPr>
      </w:pPr>
      <w:r w:rsidRPr="000C6352">
        <w:rPr>
          <w:b/>
        </w:rPr>
        <w:t xml:space="preserve">                &lt;th&gt;Search Date&lt;/th&gt;</w:t>
      </w:r>
    </w:p>
    <w:p w:rsidR="000C6352" w:rsidRPr="000C6352" w:rsidRDefault="000C6352" w:rsidP="000C6352">
      <w:pPr>
        <w:spacing w:line="360" w:lineRule="auto"/>
        <w:jc w:val="both"/>
        <w:rPr>
          <w:b/>
        </w:rPr>
      </w:pPr>
      <w:r w:rsidRPr="000C6352">
        <w:rPr>
          <w:b/>
        </w:rPr>
        <w:t xml:space="preserve">                &lt;th style="text-align: center"&gt;Action&lt;/th&gt;</w:t>
      </w:r>
    </w:p>
    <w:p w:rsidR="000C6352" w:rsidRPr="000C6352" w:rsidRDefault="000C6352" w:rsidP="000C6352">
      <w:pPr>
        <w:spacing w:line="360" w:lineRule="auto"/>
        <w:jc w:val="both"/>
        <w:rPr>
          <w:b/>
        </w:rPr>
      </w:pPr>
      <w:r w:rsidRPr="000C6352">
        <w:rPr>
          <w:b/>
        </w:rPr>
        <w:t xml:space="preserve">              &lt;/tr&gt;</w:t>
      </w:r>
    </w:p>
    <w:p w:rsidR="000C6352" w:rsidRPr="000C6352" w:rsidRDefault="000C6352" w:rsidP="000C6352">
      <w:pPr>
        <w:spacing w:line="360" w:lineRule="auto"/>
        <w:jc w:val="both"/>
        <w:rPr>
          <w:b/>
        </w:rPr>
      </w:pPr>
      <w:r w:rsidRPr="000C6352">
        <w:rPr>
          <w:b/>
        </w:rPr>
        <w:t xml:space="preserve">            &lt;/thead&gt;</w:t>
      </w:r>
    </w:p>
    <w:p w:rsidR="000C6352" w:rsidRPr="000C6352" w:rsidRDefault="000C6352" w:rsidP="000C6352">
      <w:pPr>
        <w:spacing w:line="360" w:lineRule="auto"/>
        <w:jc w:val="both"/>
        <w:rPr>
          <w:b/>
        </w:rPr>
      </w:pPr>
      <w:r w:rsidRPr="000C6352">
        <w:rPr>
          <w:b/>
        </w:rPr>
        <w:t xml:space="preserve">            &lt;tbody&gt;</w:t>
      </w:r>
    </w:p>
    <w:p w:rsidR="000C6352" w:rsidRPr="000C6352" w:rsidRDefault="000C6352" w:rsidP="000C6352">
      <w:pPr>
        <w:spacing w:line="360" w:lineRule="auto"/>
        <w:jc w:val="both"/>
        <w:rPr>
          <w:b/>
        </w:rPr>
      </w:pPr>
      <w:r w:rsidRPr="000C6352">
        <w:rPr>
          <w:b/>
        </w:rPr>
        <w:t xml:space="preserve">              {% for i in history %}</w:t>
      </w:r>
    </w:p>
    <w:p w:rsidR="000C6352" w:rsidRPr="000C6352" w:rsidRDefault="000C6352" w:rsidP="000C6352">
      <w:pPr>
        <w:spacing w:line="360" w:lineRule="auto"/>
        <w:jc w:val="both"/>
        <w:rPr>
          <w:b/>
        </w:rPr>
      </w:pPr>
      <w:r w:rsidRPr="000C6352">
        <w:rPr>
          <w:b/>
        </w:rPr>
        <w:t xml:space="preserve">              &lt;tr&gt;</w:t>
      </w:r>
    </w:p>
    <w:p w:rsidR="000C6352" w:rsidRPr="000C6352" w:rsidRDefault="000C6352" w:rsidP="000C6352">
      <w:pPr>
        <w:spacing w:line="360" w:lineRule="auto"/>
        <w:jc w:val="both"/>
        <w:rPr>
          <w:b/>
        </w:rPr>
      </w:pPr>
      <w:r w:rsidRPr="000C6352">
        <w:rPr>
          <w:b/>
        </w:rPr>
        <w:t xml:space="preserve">                &lt;td&gt;{{i.id}}&lt;/td&gt;</w:t>
      </w:r>
    </w:p>
    <w:p w:rsidR="000C6352" w:rsidRPr="000C6352" w:rsidRDefault="000C6352" w:rsidP="000C6352">
      <w:pPr>
        <w:spacing w:line="360" w:lineRule="auto"/>
        <w:jc w:val="both"/>
        <w:rPr>
          <w:b/>
        </w:rPr>
      </w:pPr>
      <w:r w:rsidRPr="000C6352">
        <w:rPr>
          <w:b/>
        </w:rPr>
        <w:t xml:space="preserve">                {% if request.user.is_staff %}</w:t>
      </w:r>
    </w:p>
    <w:p w:rsidR="000C6352" w:rsidRPr="000C6352" w:rsidRDefault="000C6352" w:rsidP="000C6352">
      <w:pPr>
        <w:spacing w:line="360" w:lineRule="auto"/>
        <w:jc w:val="both"/>
        <w:rPr>
          <w:b/>
        </w:rPr>
      </w:pPr>
      <w:r w:rsidRPr="000C6352">
        <w:rPr>
          <w:b/>
        </w:rPr>
        <w:t xml:space="preserve">                &lt;td&gt;{{i.user.username}}&lt;/td&gt;</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 xml:space="preserve">                &lt;td&gt;{{i.user.first_name}} {{i.user.last_name}}&lt;/td&gt;</w:t>
      </w:r>
    </w:p>
    <w:p w:rsidR="000C6352" w:rsidRPr="000C6352" w:rsidRDefault="000C6352" w:rsidP="000C6352">
      <w:pPr>
        <w:spacing w:line="360" w:lineRule="auto"/>
        <w:jc w:val="both"/>
        <w:rPr>
          <w:b/>
        </w:rPr>
      </w:pPr>
      <w:r w:rsidRPr="000C6352">
        <w:rPr>
          <w:b/>
        </w:rPr>
        <w:t xml:space="preserve">                {% endif %}</w:t>
      </w:r>
    </w:p>
    <w:p w:rsidR="000C6352" w:rsidRPr="000C6352" w:rsidRDefault="000C6352" w:rsidP="000C6352">
      <w:pPr>
        <w:spacing w:line="360" w:lineRule="auto"/>
        <w:jc w:val="both"/>
        <w:rPr>
          <w:b/>
        </w:rPr>
      </w:pPr>
      <w:r w:rsidRPr="000C6352">
        <w:rPr>
          <w:b/>
        </w:rPr>
        <w:t xml:space="preserve">                &lt;td&gt;</w:t>
      </w:r>
    </w:p>
    <w:p w:rsidR="000C6352" w:rsidRPr="000C6352" w:rsidRDefault="000C6352" w:rsidP="000C6352">
      <w:pPr>
        <w:spacing w:line="360" w:lineRule="auto"/>
        <w:jc w:val="both"/>
        <w:rPr>
          <w:b/>
        </w:rPr>
      </w:pPr>
      <w:r w:rsidRPr="000C6352">
        <w:rPr>
          <w:b/>
        </w:rPr>
        <w:t xml:space="preserve">                  {{i.search_data}}</w:t>
      </w:r>
    </w:p>
    <w:p w:rsidR="000C6352" w:rsidRPr="000C6352" w:rsidRDefault="000C6352" w:rsidP="000C6352">
      <w:pPr>
        <w:spacing w:line="360" w:lineRule="auto"/>
        <w:jc w:val="both"/>
        <w:rPr>
          <w:b/>
        </w:rPr>
      </w:pPr>
      <w:r w:rsidRPr="000C6352">
        <w:rPr>
          <w:b/>
        </w:rPr>
        <w:t xml:space="preserve">                &lt;/td&gt;</w:t>
      </w:r>
    </w:p>
    <w:p w:rsidR="000C6352" w:rsidRPr="000C6352" w:rsidRDefault="000C6352" w:rsidP="000C6352">
      <w:pPr>
        <w:spacing w:line="360" w:lineRule="auto"/>
        <w:jc w:val="both"/>
        <w:rPr>
          <w:b/>
        </w:rPr>
      </w:pPr>
      <w:r w:rsidRPr="000C6352">
        <w:rPr>
          <w:b/>
        </w:rPr>
        <w:t xml:space="preserve">                &lt;td {% if i.output == 'Yes' %}style="color:red;font-weight:bold" {% else %}style="color:green;font-weight:bold"{% endif %}&gt;</w:t>
      </w:r>
    </w:p>
    <w:p w:rsidR="000C6352" w:rsidRPr="000C6352" w:rsidRDefault="000C6352" w:rsidP="000C6352">
      <w:pPr>
        <w:spacing w:line="360" w:lineRule="auto"/>
        <w:jc w:val="both"/>
        <w:rPr>
          <w:b/>
        </w:rPr>
      </w:pPr>
      <w:r w:rsidRPr="000C6352">
        <w:rPr>
          <w:b/>
        </w:rPr>
        <w:t xml:space="preserve">                  {{i.output}}</w:t>
      </w:r>
    </w:p>
    <w:p w:rsidR="000C6352" w:rsidRPr="000C6352" w:rsidRDefault="000C6352" w:rsidP="000C6352">
      <w:pPr>
        <w:spacing w:line="360" w:lineRule="auto"/>
        <w:jc w:val="both"/>
        <w:rPr>
          <w:b/>
        </w:rPr>
      </w:pPr>
      <w:r w:rsidRPr="000C6352">
        <w:rPr>
          <w:b/>
        </w:rPr>
        <w:t xml:space="preserve">                &lt;/td&gt;</w:t>
      </w:r>
    </w:p>
    <w:p w:rsidR="000C6352" w:rsidRPr="000C6352" w:rsidRDefault="000C6352" w:rsidP="000C6352">
      <w:pPr>
        <w:spacing w:line="360" w:lineRule="auto"/>
        <w:jc w:val="both"/>
        <w:rPr>
          <w:b/>
        </w:rPr>
      </w:pPr>
      <w:r w:rsidRPr="000C6352">
        <w:rPr>
          <w:b/>
        </w:rPr>
        <w:t xml:space="preserve">                &lt;td&gt;{{i.created}}&lt;/td&gt;</w:t>
      </w:r>
    </w:p>
    <w:p w:rsidR="000C6352" w:rsidRPr="000C6352" w:rsidRDefault="000C6352" w:rsidP="000C6352">
      <w:pPr>
        <w:spacing w:line="360" w:lineRule="auto"/>
        <w:jc w:val="both"/>
        <w:rPr>
          <w:b/>
        </w:rPr>
      </w:pPr>
      <w:r w:rsidRPr="000C6352">
        <w:rPr>
          <w:b/>
        </w:rPr>
        <w:t xml:space="preserve">                </w:t>
      </w:r>
    </w:p>
    <w:p w:rsidR="000C6352" w:rsidRPr="000C6352" w:rsidRDefault="000C6352" w:rsidP="000C6352">
      <w:pPr>
        <w:spacing w:line="360" w:lineRule="auto"/>
        <w:jc w:val="both"/>
        <w:rPr>
          <w:b/>
        </w:rPr>
      </w:pPr>
      <w:r w:rsidRPr="000C6352">
        <w:rPr>
          <w:b/>
        </w:rPr>
        <w:t xml:space="preserve">                &lt;td&gt;</w:t>
      </w:r>
    </w:p>
    <w:p w:rsidR="000C6352" w:rsidRPr="000C6352" w:rsidRDefault="000C6352" w:rsidP="000C6352">
      <w:pPr>
        <w:spacing w:line="360" w:lineRule="auto"/>
        <w:jc w:val="both"/>
        <w:rPr>
          <w:b/>
        </w:rPr>
      </w:pPr>
      <w:r w:rsidRPr="000C6352">
        <w:rPr>
          <w:b/>
        </w:rPr>
        <w:t xml:space="preserve">                  &lt;a href="/delete-history/{{i.id}}/" title="Delete History" class="btn btn-danger" onclick="return confirm('Are your sure?')"&gt;&lt;i class="fas fa-trash" aria-hidden="true"&gt;&lt;/i&gt; Delete&lt;/a&gt;</w:t>
      </w:r>
    </w:p>
    <w:p w:rsidR="000C6352" w:rsidRPr="000C6352" w:rsidRDefault="000C6352" w:rsidP="000C6352">
      <w:pPr>
        <w:spacing w:line="360" w:lineRule="auto"/>
        <w:jc w:val="both"/>
        <w:rPr>
          <w:b/>
        </w:rPr>
      </w:pPr>
      <w:r w:rsidRPr="000C6352">
        <w:rPr>
          <w:b/>
        </w:rPr>
        <w:t xml:space="preserve">                &lt;/td&gt;</w:t>
      </w:r>
    </w:p>
    <w:p w:rsidR="000C6352" w:rsidRPr="000C6352" w:rsidRDefault="000C6352" w:rsidP="000C6352">
      <w:pPr>
        <w:spacing w:line="360" w:lineRule="auto"/>
        <w:jc w:val="both"/>
        <w:rPr>
          <w:b/>
        </w:rPr>
      </w:pPr>
      <w:r w:rsidRPr="000C6352">
        <w:rPr>
          <w:b/>
        </w:rPr>
        <w:t xml:space="preserve">              &lt;/tr&gt;</w:t>
      </w:r>
    </w:p>
    <w:p w:rsidR="000C6352" w:rsidRPr="000C6352" w:rsidRDefault="000C6352" w:rsidP="000C6352">
      <w:pPr>
        <w:spacing w:line="360" w:lineRule="auto"/>
        <w:jc w:val="both"/>
        <w:rPr>
          <w:b/>
        </w:rPr>
      </w:pPr>
      <w:r w:rsidRPr="000C6352">
        <w:rPr>
          <w:b/>
        </w:rPr>
        <w:t xml:space="preserve">              {% endfor %}</w:t>
      </w:r>
    </w:p>
    <w:p w:rsidR="000C6352" w:rsidRPr="000C6352" w:rsidRDefault="000C6352" w:rsidP="000C6352">
      <w:pPr>
        <w:spacing w:line="360" w:lineRule="auto"/>
        <w:jc w:val="both"/>
        <w:rPr>
          <w:b/>
        </w:rPr>
      </w:pPr>
      <w:r w:rsidRPr="000C6352">
        <w:rPr>
          <w:b/>
        </w:rPr>
        <w:t xml:space="preserve">            &lt;/tbody&gt;</w:t>
      </w:r>
    </w:p>
    <w:p w:rsidR="000C6352" w:rsidRPr="000C6352" w:rsidRDefault="000C6352" w:rsidP="000C6352">
      <w:pPr>
        <w:spacing w:line="360" w:lineRule="auto"/>
        <w:jc w:val="both"/>
        <w:rPr>
          <w:b/>
        </w:rPr>
      </w:pPr>
      <w:r w:rsidRPr="000C6352">
        <w:rPr>
          <w:b/>
        </w:rPr>
        <w:t xml:space="preserve">          &lt;/table&gt;</w:t>
      </w:r>
    </w:p>
    <w:p w:rsidR="000C6352" w:rsidRPr="000C6352" w:rsidRDefault="000C6352" w:rsidP="000C6352">
      <w:pPr>
        <w:spacing w:line="360" w:lineRule="auto"/>
        <w:jc w:val="both"/>
        <w:rPr>
          <w:b/>
        </w:rPr>
      </w:pPr>
      <w:r w:rsidRPr="000C6352">
        <w:rPr>
          <w:b/>
        </w:rPr>
        <w:t xml:space="preserve">    &lt;/div&gt;</w:t>
      </w:r>
    </w:p>
    <w:p w:rsidR="000C6352" w:rsidRPr="000C6352" w:rsidRDefault="000C6352" w:rsidP="000C6352">
      <w:pPr>
        <w:spacing w:line="360" w:lineRule="auto"/>
        <w:jc w:val="both"/>
        <w:rPr>
          <w:b/>
        </w:rPr>
      </w:pPr>
    </w:p>
    <w:p w:rsidR="000C6352" w:rsidRPr="000C6352" w:rsidRDefault="000C6352" w:rsidP="000C6352">
      <w:pPr>
        <w:spacing w:line="360" w:lineRule="auto"/>
        <w:jc w:val="both"/>
        <w:rPr>
          <w:b/>
        </w:rPr>
      </w:pPr>
      <w:r w:rsidRPr="000C6352">
        <w:rPr>
          <w:b/>
        </w:rPr>
        <w:t xml:space="preserve">  &lt;/div&gt;</w:t>
      </w:r>
    </w:p>
    <w:p w:rsidR="000C6352" w:rsidRPr="000C6352" w:rsidRDefault="000C6352" w:rsidP="000C6352">
      <w:pPr>
        <w:spacing w:line="360" w:lineRule="auto"/>
        <w:jc w:val="both"/>
        <w:rPr>
          <w:b/>
        </w:rPr>
      </w:pPr>
      <w:r w:rsidRPr="000C6352">
        <w:rPr>
          <w:b/>
        </w:rPr>
        <w:t>{% include 'footer.html' %}</w:t>
      </w:r>
    </w:p>
    <w:p w:rsidR="000C6352" w:rsidRPr="000C6352" w:rsidRDefault="000C6352" w:rsidP="000C6352">
      <w:pPr>
        <w:spacing w:line="360" w:lineRule="auto"/>
        <w:jc w:val="both"/>
        <w:rPr>
          <w:b/>
        </w:rPr>
      </w:pPr>
      <w:r w:rsidRPr="000C6352">
        <w:rPr>
          <w:b/>
        </w:rPr>
        <w:t>{% include 'tablecdn.html' %}</w:t>
      </w:r>
    </w:p>
    <w:p w:rsidR="005550E9" w:rsidRDefault="000C6352" w:rsidP="000C6352">
      <w:pPr>
        <w:spacing w:line="360" w:lineRule="auto"/>
        <w:jc w:val="both"/>
        <w:rPr>
          <w:b/>
        </w:rPr>
      </w:pPr>
      <w:r w:rsidRPr="000C6352">
        <w:rPr>
          <w:b/>
        </w:rPr>
        <w:t>{% endblock  %}</w:t>
      </w:r>
    </w:p>
    <w:p w:rsidR="00B54600" w:rsidRDefault="00B54600" w:rsidP="005550E9">
      <w:pPr>
        <w:spacing w:line="360" w:lineRule="auto"/>
        <w:jc w:val="both"/>
        <w:rPr>
          <w:b/>
        </w:rPr>
      </w:pPr>
    </w:p>
    <w:p w:rsidR="00B54600" w:rsidRDefault="00B54600" w:rsidP="005550E9">
      <w:pPr>
        <w:spacing w:line="360" w:lineRule="auto"/>
        <w:jc w:val="both"/>
        <w:rPr>
          <w:b/>
        </w:rPr>
      </w:pPr>
    </w:p>
    <w:p w:rsidR="00B54600" w:rsidRDefault="00B54600" w:rsidP="005550E9">
      <w:pPr>
        <w:spacing w:line="360" w:lineRule="auto"/>
        <w:jc w:val="both"/>
        <w:rPr>
          <w:b/>
        </w:rPr>
      </w:pPr>
    </w:p>
    <w:p w:rsidR="00B54600" w:rsidRDefault="00B54600" w:rsidP="005550E9">
      <w:pPr>
        <w:spacing w:line="360" w:lineRule="auto"/>
        <w:jc w:val="both"/>
        <w:rPr>
          <w:b/>
        </w:rPr>
      </w:pPr>
    </w:p>
    <w:p w:rsidR="00D43697" w:rsidRDefault="00D43697" w:rsidP="005550E9">
      <w:pPr>
        <w:spacing w:line="360" w:lineRule="auto"/>
        <w:jc w:val="both"/>
        <w:rPr>
          <w:b/>
        </w:rPr>
      </w:pPr>
    </w:p>
    <w:p w:rsidR="00E83A2B" w:rsidRDefault="00E83A2B" w:rsidP="005550E9">
      <w:pPr>
        <w:spacing w:line="360" w:lineRule="auto"/>
        <w:jc w:val="both"/>
        <w:rPr>
          <w:b/>
        </w:rPr>
      </w:pPr>
    </w:p>
    <w:p w:rsidR="000C6352" w:rsidRDefault="000C6352" w:rsidP="005550E9">
      <w:pPr>
        <w:spacing w:line="360" w:lineRule="auto"/>
        <w:jc w:val="center"/>
        <w:rPr>
          <w:b/>
        </w:rPr>
      </w:pPr>
    </w:p>
    <w:p w:rsidR="00183AAE" w:rsidRDefault="00E83A2B" w:rsidP="005550E9">
      <w:pPr>
        <w:spacing w:line="360" w:lineRule="auto"/>
        <w:jc w:val="center"/>
        <w:rPr>
          <w:b/>
        </w:rPr>
      </w:pPr>
      <w:r>
        <w:rPr>
          <w:b/>
        </w:rPr>
        <w:lastRenderedPageBreak/>
        <w:t>EDIT PROFILE</w:t>
      </w:r>
      <w:r w:rsidR="00D80A76">
        <w:rPr>
          <w:b/>
        </w:rPr>
        <w:t xml:space="preserve"> PAGE</w:t>
      </w:r>
      <w:r w:rsidR="00183AAE">
        <w:rPr>
          <w:b/>
        </w:rPr>
        <w:t xml:space="preserve"> CODING</w:t>
      </w:r>
    </w:p>
    <w:p w:rsidR="00D80A76" w:rsidRDefault="00D80A76" w:rsidP="005550E9">
      <w:pPr>
        <w:spacing w:line="360" w:lineRule="auto"/>
        <w:jc w:val="center"/>
        <w:rPr>
          <w:b/>
        </w:rPr>
      </w:pPr>
    </w:p>
    <w:p w:rsidR="00183AAE" w:rsidRDefault="00183AAE" w:rsidP="00183AAE">
      <w:pPr>
        <w:spacing w:line="360" w:lineRule="auto"/>
        <w:jc w:val="both"/>
        <w:rPr>
          <w:b/>
        </w:rPr>
      </w:pPr>
    </w:p>
    <w:p w:rsidR="00143064" w:rsidRPr="00143064" w:rsidRDefault="00143064" w:rsidP="00143064">
      <w:pPr>
        <w:spacing w:line="360" w:lineRule="auto"/>
        <w:jc w:val="both"/>
        <w:rPr>
          <w:b/>
        </w:rPr>
      </w:pPr>
      <w:r w:rsidRPr="00143064">
        <w:rPr>
          <w:b/>
        </w:rPr>
        <w:t>{% extends 'base.html' %}</w:t>
      </w:r>
    </w:p>
    <w:p w:rsidR="00143064" w:rsidRPr="00143064" w:rsidRDefault="00143064" w:rsidP="00143064">
      <w:pPr>
        <w:spacing w:line="360" w:lineRule="auto"/>
        <w:jc w:val="both"/>
        <w:rPr>
          <w:b/>
        </w:rPr>
      </w:pPr>
      <w:r w:rsidRPr="00143064">
        <w:rPr>
          <w:b/>
        </w:rPr>
        <w:t>{% load static %}</w:t>
      </w:r>
    </w:p>
    <w:p w:rsidR="00143064" w:rsidRPr="00143064" w:rsidRDefault="00143064" w:rsidP="00143064">
      <w:pPr>
        <w:spacing w:line="360" w:lineRule="auto"/>
        <w:jc w:val="both"/>
        <w:rPr>
          <w:b/>
        </w:rPr>
      </w:pPr>
      <w:r w:rsidRPr="00143064">
        <w:rPr>
          <w:b/>
        </w:rPr>
        <w:t>{% block body %}</w:t>
      </w:r>
    </w:p>
    <w:p w:rsidR="00143064" w:rsidRPr="00143064" w:rsidRDefault="00143064" w:rsidP="00143064">
      <w:pPr>
        <w:spacing w:line="360" w:lineRule="auto"/>
        <w:jc w:val="both"/>
        <w:rPr>
          <w:b/>
        </w:rPr>
      </w:pPr>
    </w:p>
    <w:p w:rsidR="00143064" w:rsidRPr="00143064" w:rsidRDefault="00143064" w:rsidP="00143064">
      <w:pPr>
        <w:spacing w:line="360" w:lineRule="auto"/>
        <w:jc w:val="both"/>
        <w:rPr>
          <w:b/>
        </w:rPr>
      </w:pPr>
      <w:r w:rsidRPr="00143064">
        <w:rPr>
          <w:b/>
        </w:rPr>
        <w:t>&lt;section class="section-services section-t8"&gt;</w:t>
      </w:r>
    </w:p>
    <w:p w:rsidR="00143064" w:rsidRPr="00143064" w:rsidRDefault="00143064" w:rsidP="00143064">
      <w:pPr>
        <w:spacing w:line="360" w:lineRule="auto"/>
        <w:jc w:val="both"/>
        <w:rPr>
          <w:b/>
        </w:rPr>
      </w:pPr>
      <w:r w:rsidRPr="00143064">
        <w:rPr>
          <w:b/>
        </w:rPr>
        <w:t xml:space="preserve">    &lt;div class="container"&gt;</w:t>
      </w:r>
    </w:p>
    <w:p w:rsidR="00143064" w:rsidRPr="00143064" w:rsidRDefault="00143064" w:rsidP="00143064">
      <w:pPr>
        <w:spacing w:line="360" w:lineRule="auto"/>
        <w:jc w:val="both"/>
        <w:rPr>
          <w:b/>
        </w:rPr>
      </w:pPr>
      <w:r w:rsidRPr="00143064">
        <w:rPr>
          <w:b/>
        </w:rPr>
        <w:t xml:space="preserve">    &lt;h3&gt;My Profile&lt;/h3&gt;&lt;hr&gt;</w:t>
      </w:r>
    </w:p>
    <w:p w:rsidR="00143064" w:rsidRPr="00143064" w:rsidRDefault="00143064" w:rsidP="00143064">
      <w:pPr>
        <w:spacing w:line="360" w:lineRule="auto"/>
        <w:jc w:val="both"/>
        <w:rPr>
          <w:b/>
        </w:rPr>
      </w:pPr>
      <w:r w:rsidRPr="00143064">
        <w:rPr>
          <w:b/>
        </w:rPr>
        <w:t xml:space="preserve">    &lt;div class="form"&gt;</w:t>
      </w:r>
    </w:p>
    <w:p w:rsidR="00143064" w:rsidRPr="00143064" w:rsidRDefault="00143064" w:rsidP="00143064">
      <w:pPr>
        <w:spacing w:line="360" w:lineRule="auto"/>
        <w:jc w:val="both"/>
        <w:rPr>
          <w:b/>
        </w:rPr>
      </w:pPr>
      <w:r w:rsidRPr="00143064">
        <w:rPr>
          <w:b/>
        </w:rPr>
        <w:t xml:space="preserve">      &lt;form class="form-a" action="" method="post" enctype="multipart/form-data"&gt;</w:t>
      </w:r>
    </w:p>
    <w:p w:rsidR="00143064" w:rsidRPr="00143064" w:rsidRDefault="00143064" w:rsidP="00143064">
      <w:pPr>
        <w:spacing w:line="360" w:lineRule="auto"/>
        <w:jc w:val="both"/>
        <w:rPr>
          <w:b/>
        </w:rPr>
      </w:pPr>
      <w:r w:rsidRPr="00143064">
        <w:rPr>
          <w:b/>
        </w:rPr>
        <w:t xml:space="preserve">        {% csrf_token %}</w:t>
      </w:r>
    </w:p>
    <w:p w:rsidR="00143064" w:rsidRPr="00143064" w:rsidRDefault="00143064" w:rsidP="00143064">
      <w:pPr>
        <w:spacing w:line="360" w:lineRule="auto"/>
        <w:jc w:val="both"/>
        <w:rPr>
          <w:b/>
        </w:rPr>
      </w:pPr>
      <w:r w:rsidRPr="00143064">
        <w:rPr>
          <w:b/>
        </w:rPr>
        <w:t xml:space="preserve">        &lt;div class="row"&gt;</w:t>
      </w:r>
    </w:p>
    <w:p w:rsidR="00143064" w:rsidRPr="00143064" w:rsidRDefault="00143064" w:rsidP="00143064">
      <w:pPr>
        <w:spacing w:line="360" w:lineRule="auto"/>
        <w:jc w:val="both"/>
        <w:rPr>
          <w:b/>
        </w:rPr>
      </w:pPr>
      <w:r w:rsidRPr="00143064">
        <w:rPr>
          <w:b/>
        </w:rPr>
        <w:t xml:space="preserve">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for="Type"&gt;First name&lt;/label&gt;</w:t>
      </w:r>
    </w:p>
    <w:p w:rsidR="00143064" w:rsidRPr="00143064" w:rsidRDefault="00143064" w:rsidP="00143064">
      <w:pPr>
        <w:spacing w:line="360" w:lineRule="auto"/>
        <w:jc w:val="both"/>
        <w:rPr>
          <w:b/>
        </w:rPr>
      </w:pPr>
      <w:r w:rsidRPr="00143064">
        <w:rPr>
          <w:b/>
        </w:rPr>
        <w:t xml:space="preserve">              &lt;input type="text" class="form-control form-control-a" placeholder="First Name" name="first_name" value="{{request.user.first_name}}"&gt;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for="Type"&gt;Last name&lt;/label&gt;</w:t>
      </w:r>
    </w:p>
    <w:p w:rsidR="00143064" w:rsidRPr="00143064" w:rsidRDefault="00143064" w:rsidP="00143064">
      <w:pPr>
        <w:spacing w:line="360" w:lineRule="auto"/>
        <w:jc w:val="both"/>
        <w:rPr>
          <w:b/>
        </w:rPr>
      </w:pPr>
      <w:r w:rsidRPr="00143064">
        <w:rPr>
          <w:b/>
        </w:rPr>
        <w:t xml:space="preserve">              &lt;input type="text" class="form-control form-control-a" placeholder="Last Name" name="last_name" value="{{request.user.last_name}}"&gt;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for="Type"&gt;Email&lt;/label&gt;</w:t>
      </w:r>
    </w:p>
    <w:p w:rsidR="00143064" w:rsidRPr="00143064" w:rsidRDefault="00143064" w:rsidP="00143064">
      <w:pPr>
        <w:spacing w:line="360" w:lineRule="auto"/>
        <w:jc w:val="both"/>
        <w:rPr>
          <w:b/>
        </w:rPr>
      </w:pPr>
      <w:r w:rsidRPr="00143064">
        <w:rPr>
          <w:b/>
        </w:rPr>
        <w:t xml:space="preserve">              &lt;input type="email" class="form-control form-control-a" placeholder="Email" name="username" value="{{request.user.username}}" readonly&gt;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lastRenderedPageBreak/>
        <w:t xml:space="preserve">          &lt;/div&gt;</w:t>
      </w:r>
    </w:p>
    <w:p w:rsidR="00143064" w:rsidRPr="00143064" w:rsidRDefault="00143064" w:rsidP="00143064">
      <w:pPr>
        <w:spacing w:line="360" w:lineRule="auto"/>
        <w:jc w:val="both"/>
        <w:rPr>
          <w:b/>
        </w:rPr>
      </w:pPr>
      <w:r w:rsidRPr="00143064">
        <w:rPr>
          <w:b/>
        </w:rPr>
        <w:t xml:space="preserve">          {% comment %}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for="Type"&gt;Password&lt;/label&gt;</w:t>
      </w:r>
    </w:p>
    <w:p w:rsidR="00143064" w:rsidRPr="00143064" w:rsidRDefault="00143064" w:rsidP="00143064">
      <w:pPr>
        <w:spacing w:line="360" w:lineRule="auto"/>
        <w:jc w:val="both"/>
        <w:rPr>
          <w:b/>
        </w:rPr>
      </w:pPr>
      <w:r w:rsidRPr="00143064">
        <w:rPr>
          <w:b/>
        </w:rPr>
        <w:t xml:space="preserve">              &lt;input type="password" class="form-control form-control-a" placeholder="Password" name="password"&gt;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 {% endcomment %}</w:t>
      </w:r>
    </w:p>
    <w:p w:rsidR="00143064" w:rsidRPr="00143064" w:rsidRDefault="00143064" w:rsidP="00143064">
      <w:pPr>
        <w:spacing w:line="360" w:lineRule="auto"/>
        <w:jc w:val="both"/>
        <w:rPr>
          <w:b/>
        </w:rPr>
      </w:pPr>
      <w:r w:rsidRPr="00143064">
        <w:rPr>
          <w:b/>
        </w:rPr>
        <w:t xml:space="preserve">          &lt;div class="col-md-4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for="Type"&gt;Image&lt;/label&gt;</w:t>
      </w:r>
    </w:p>
    <w:p w:rsidR="00143064" w:rsidRPr="00143064" w:rsidRDefault="00143064" w:rsidP="00143064">
      <w:pPr>
        <w:spacing w:line="360" w:lineRule="auto"/>
        <w:jc w:val="both"/>
        <w:rPr>
          <w:b/>
        </w:rPr>
      </w:pPr>
      <w:r w:rsidRPr="00143064">
        <w:rPr>
          <w:b/>
        </w:rPr>
        <w:t xml:space="preserve">                &lt;input type="file" class="form-control form-control-a" name="image"&gt;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 class="col-md-2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&lt;img src="{% if request.user.register_set.all.0.image %}{{request.user.register_set.all.0.image.url}}{% endif %}" class="img-thumbnail"&gt;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for="Type"&gt;Mobile&lt;/label&gt;</w:t>
      </w:r>
    </w:p>
    <w:p w:rsidR="00143064" w:rsidRPr="00143064" w:rsidRDefault="00143064" w:rsidP="00143064">
      <w:pPr>
        <w:spacing w:line="360" w:lineRule="auto"/>
        <w:jc w:val="both"/>
        <w:rPr>
          <w:b/>
        </w:rPr>
      </w:pPr>
      <w:r w:rsidRPr="00143064">
        <w:rPr>
          <w:b/>
        </w:rPr>
        <w:t xml:space="preserve">                &lt;input type="number" class="form-control form-control-a" name="mobile" placeholder="Mobile" value="{{request.user.register_set.all.0.mobile}}"&gt;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 class="col-md-6 mb-2"&gt;</w:t>
      </w:r>
    </w:p>
    <w:p w:rsidR="00143064" w:rsidRPr="00143064" w:rsidRDefault="00143064" w:rsidP="00143064">
      <w:pPr>
        <w:spacing w:line="360" w:lineRule="auto"/>
        <w:jc w:val="both"/>
        <w:rPr>
          <w:b/>
        </w:rPr>
      </w:pPr>
      <w:r w:rsidRPr="00143064">
        <w:rPr>
          <w:b/>
        </w:rPr>
        <w:t xml:space="preserve">            &lt;div class="form-group"&gt;</w:t>
      </w:r>
    </w:p>
    <w:p w:rsidR="00143064" w:rsidRPr="00143064" w:rsidRDefault="00143064" w:rsidP="00143064">
      <w:pPr>
        <w:spacing w:line="360" w:lineRule="auto"/>
        <w:jc w:val="both"/>
        <w:rPr>
          <w:b/>
        </w:rPr>
      </w:pPr>
      <w:r w:rsidRPr="00143064">
        <w:rPr>
          <w:b/>
        </w:rPr>
        <w:t xml:space="preserve">              &lt;label class="pb-2" for="bedrooms"&gt;Address&lt;/label&gt;</w:t>
      </w:r>
    </w:p>
    <w:p w:rsidR="00143064" w:rsidRPr="00143064" w:rsidRDefault="00143064" w:rsidP="00143064">
      <w:pPr>
        <w:spacing w:line="360" w:lineRule="auto"/>
        <w:jc w:val="both"/>
        <w:rPr>
          <w:b/>
        </w:rPr>
      </w:pPr>
      <w:r w:rsidRPr="00143064">
        <w:rPr>
          <w:b/>
        </w:rPr>
        <w:t xml:space="preserve">              &lt;textarea class="form-control form-control-a" name="address" placeholder="Adress in detail"&gt;{{request.user.register_set.all.0.address}}&lt;/textarea&gt;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lastRenderedPageBreak/>
        <w:t xml:space="preserve">          </w:t>
      </w:r>
    </w:p>
    <w:p w:rsidR="00143064" w:rsidRPr="00143064" w:rsidRDefault="00143064" w:rsidP="00143064">
      <w:pPr>
        <w:spacing w:line="360" w:lineRule="auto"/>
        <w:jc w:val="both"/>
        <w:rPr>
          <w:b/>
        </w:rPr>
      </w:pPr>
      <w:r w:rsidRPr="00143064">
        <w:rPr>
          <w:b/>
        </w:rPr>
        <w:t xml:space="preserve">          &lt;div class="col-md-12"&gt;</w:t>
      </w:r>
    </w:p>
    <w:p w:rsidR="00143064" w:rsidRPr="00143064" w:rsidRDefault="00143064" w:rsidP="00143064">
      <w:pPr>
        <w:spacing w:line="360" w:lineRule="auto"/>
        <w:jc w:val="both"/>
        <w:rPr>
          <w:b/>
        </w:rPr>
      </w:pPr>
      <w:r w:rsidRPr="00143064">
        <w:rPr>
          <w:b/>
        </w:rPr>
        <w:t xml:space="preserve">            &lt;button type="submit" class="btn btn-b"&gt;Update&lt;/button&gt;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&lt;/form&gt;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xml:space="preserve">  &lt;/div&gt;</w:t>
      </w:r>
    </w:p>
    <w:p w:rsidR="00143064" w:rsidRPr="00143064" w:rsidRDefault="00143064" w:rsidP="00143064">
      <w:pPr>
        <w:spacing w:line="360" w:lineRule="auto"/>
        <w:jc w:val="both"/>
        <w:rPr>
          <w:b/>
        </w:rPr>
      </w:pPr>
      <w:r w:rsidRPr="00143064">
        <w:rPr>
          <w:b/>
        </w:rPr>
        <w:t>{% include 'footer.html' %}</w:t>
      </w:r>
    </w:p>
    <w:p w:rsidR="005550E9" w:rsidRDefault="00143064" w:rsidP="00143064">
      <w:pPr>
        <w:spacing w:line="360" w:lineRule="auto"/>
        <w:jc w:val="both"/>
        <w:rPr>
          <w:b/>
        </w:rPr>
      </w:pPr>
      <w:r w:rsidRPr="00143064">
        <w:rPr>
          <w:b/>
        </w:rPr>
        <w:t>{% endblock  %}</w:t>
      </w:r>
    </w:p>
    <w:p w:rsidR="005550E9" w:rsidRDefault="005550E9" w:rsidP="005550E9">
      <w:pPr>
        <w:spacing w:line="360" w:lineRule="auto"/>
        <w:jc w:val="both"/>
        <w:rPr>
          <w:b/>
        </w:rPr>
      </w:pPr>
    </w:p>
    <w:p w:rsidR="00183AAE" w:rsidRDefault="00183AAE"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183AAE" w:rsidRDefault="00143064" w:rsidP="004D7B30">
      <w:pPr>
        <w:spacing w:line="360" w:lineRule="auto"/>
        <w:jc w:val="center"/>
        <w:rPr>
          <w:b/>
        </w:rPr>
      </w:pPr>
      <w:r>
        <w:rPr>
          <w:b/>
        </w:rPr>
        <w:lastRenderedPageBreak/>
        <w:t>CHANGE PASSWORD</w:t>
      </w:r>
      <w:r w:rsidR="004272E7">
        <w:rPr>
          <w:b/>
        </w:rPr>
        <w:t xml:space="preserve"> PAGE</w:t>
      </w:r>
      <w:r w:rsidR="00183AAE">
        <w:rPr>
          <w:b/>
        </w:rPr>
        <w:t xml:space="preserve"> CODING</w:t>
      </w:r>
    </w:p>
    <w:p w:rsidR="00183AAE" w:rsidRDefault="00183AAE" w:rsidP="00183AAE">
      <w:pPr>
        <w:spacing w:line="360" w:lineRule="auto"/>
        <w:jc w:val="both"/>
        <w:rPr>
          <w:b/>
        </w:rPr>
      </w:pPr>
    </w:p>
    <w:p w:rsidR="00143064" w:rsidRPr="00143064" w:rsidRDefault="00143064" w:rsidP="00143064">
      <w:pPr>
        <w:spacing w:line="360" w:lineRule="auto"/>
        <w:jc w:val="both"/>
        <w:rPr>
          <w:b/>
        </w:rPr>
      </w:pPr>
      <w:r w:rsidRPr="00143064">
        <w:rPr>
          <w:b/>
        </w:rPr>
        <w:t>{% extends 'base.html' %}</w:t>
      </w:r>
    </w:p>
    <w:p w:rsidR="00143064" w:rsidRPr="00143064" w:rsidRDefault="00143064" w:rsidP="00143064">
      <w:pPr>
        <w:spacing w:line="360" w:lineRule="auto"/>
        <w:jc w:val="both"/>
        <w:rPr>
          <w:b/>
        </w:rPr>
      </w:pPr>
      <w:r w:rsidRPr="00143064">
        <w:rPr>
          <w:b/>
        </w:rPr>
        <w:t>{% load static %}</w:t>
      </w:r>
    </w:p>
    <w:p w:rsidR="00143064" w:rsidRPr="00143064" w:rsidRDefault="00143064" w:rsidP="00143064">
      <w:pPr>
        <w:spacing w:line="360" w:lineRule="auto"/>
        <w:jc w:val="both"/>
        <w:rPr>
          <w:b/>
        </w:rPr>
      </w:pPr>
      <w:r>
        <w:rPr>
          <w:b/>
        </w:rPr>
        <w:t>{% block body %}</w:t>
      </w:r>
    </w:p>
    <w:p w:rsidR="00143064" w:rsidRPr="00143064" w:rsidRDefault="00143064" w:rsidP="00143064">
      <w:pPr>
        <w:spacing w:line="360" w:lineRule="auto"/>
        <w:jc w:val="both"/>
        <w:rPr>
          <w:b/>
        </w:rPr>
      </w:pPr>
      <w:r w:rsidRPr="00143064">
        <w:rPr>
          <w:b/>
        </w:rPr>
        <w:t>&lt;section class="section-services section-t8"&gt;</w:t>
      </w:r>
    </w:p>
    <w:p w:rsidR="00143064" w:rsidRPr="00143064" w:rsidRDefault="00143064" w:rsidP="00143064">
      <w:pPr>
        <w:spacing w:line="360" w:lineRule="auto"/>
        <w:jc w:val="both"/>
        <w:rPr>
          <w:b/>
        </w:rPr>
      </w:pPr>
      <w:r w:rsidRPr="00143064">
        <w:rPr>
          <w:b/>
        </w:rPr>
        <w:t xml:space="preserve">    &lt;div class="container"&gt;</w:t>
      </w:r>
    </w:p>
    <w:p w:rsidR="00143064" w:rsidRPr="00143064" w:rsidRDefault="00143064" w:rsidP="00143064">
      <w:pPr>
        <w:spacing w:line="360" w:lineRule="auto"/>
        <w:jc w:val="both"/>
        <w:rPr>
          <w:b/>
        </w:rPr>
      </w:pPr>
      <w:r w:rsidRPr="00143064">
        <w:rPr>
          <w:b/>
        </w:rPr>
        <w:t xml:space="preserve">    &lt;h3&gt;Change Password&lt;/h3&gt;&lt;hr&gt;</w:t>
      </w:r>
    </w:p>
    <w:p w:rsidR="00143064" w:rsidRPr="00143064" w:rsidRDefault="00143064" w:rsidP="00143064">
      <w:pPr>
        <w:spacing w:line="360" w:lineRule="auto"/>
        <w:jc w:val="both"/>
        <w:rPr>
          <w:b/>
        </w:rPr>
      </w:pPr>
      <w:r w:rsidRPr="00143064">
        <w:rPr>
          <w:b/>
        </w:rPr>
        <w:t xml:space="preserve">    &lt;div class="form"&gt;</w:t>
      </w:r>
    </w:p>
    <w:p w:rsidR="00143064" w:rsidRPr="00143064" w:rsidRDefault="00143064" w:rsidP="00143064">
      <w:pPr>
        <w:spacing w:line="360" w:lineRule="auto"/>
        <w:jc w:val="both"/>
        <w:rPr>
          <w:b/>
        </w:rPr>
      </w:pPr>
      <w:r w:rsidRPr="00143064">
        <w:rPr>
          <w:b/>
        </w:rPr>
        <w:t xml:space="preserve">      &lt;form class="form-a" action="" method="post" enctype="multipart/form-data"&gt;</w:t>
      </w:r>
    </w:p>
    <w:p w:rsidR="00143064" w:rsidRPr="00143064" w:rsidRDefault="00143064" w:rsidP="00143064">
      <w:pPr>
        <w:spacing w:line="360" w:lineRule="auto"/>
        <w:jc w:val="both"/>
        <w:rPr>
          <w:b/>
        </w:rPr>
      </w:pPr>
      <w:r w:rsidRPr="00143064">
        <w:rPr>
          <w:b/>
        </w:rPr>
        <w:t xml:space="preserve">          {% csrf_token %}</w:t>
      </w:r>
    </w:p>
    <w:p w:rsidR="00143064" w:rsidRPr="00143064" w:rsidRDefault="00143064" w:rsidP="00143064">
      <w:pPr>
        <w:spacing w:line="360" w:lineRule="auto"/>
        <w:jc w:val="both"/>
        <w:rPr>
          <w:b/>
        </w:rPr>
      </w:pPr>
      <w:r w:rsidRPr="00143064">
        <w:rPr>
          <w:b/>
        </w:rPr>
        <w:t xml:space="preserve">        &lt;div class="row"&gt;&lt;div class="col-md-12 mb-2"&gt; &lt;div class="form-group"&gt;</w:t>
      </w:r>
    </w:p>
    <w:p w:rsidR="00143064" w:rsidRPr="00143064" w:rsidRDefault="00143064" w:rsidP="00143064">
      <w:pPr>
        <w:spacing w:line="360" w:lineRule="auto"/>
        <w:jc w:val="both"/>
        <w:rPr>
          <w:b/>
        </w:rPr>
      </w:pPr>
      <w:r w:rsidRPr="00143064">
        <w:rPr>
          <w:b/>
        </w:rPr>
        <w:t xml:space="preserve">                &lt;label class="pb-2" for="Type"&gt;Old Password&lt;/label&gt;</w:t>
      </w:r>
    </w:p>
    <w:p w:rsidR="00143064" w:rsidRPr="00143064" w:rsidRDefault="00143064" w:rsidP="00143064">
      <w:pPr>
        <w:spacing w:line="360" w:lineRule="auto"/>
        <w:jc w:val="both"/>
        <w:rPr>
          <w:b/>
        </w:rPr>
      </w:pPr>
      <w:r w:rsidRPr="00143064">
        <w:rPr>
          <w:b/>
        </w:rPr>
        <w:t xml:space="preserve">                &lt;input type="password" class="form-control form-control-a" placeholder="Old Password" name="old-password"&gt;</w:t>
      </w:r>
    </w:p>
    <w:p w:rsidR="00143064" w:rsidRPr="00143064" w:rsidRDefault="00143064" w:rsidP="00143064">
      <w:pPr>
        <w:spacing w:line="360" w:lineRule="auto"/>
        <w:jc w:val="both"/>
        <w:rPr>
          <w:b/>
        </w:rPr>
      </w:pPr>
      <w:r w:rsidRPr="00143064">
        <w:rPr>
          <w:b/>
        </w:rPr>
        <w:t xml:space="preserve">                &lt;/div&gt; &lt;/div&gt;</w:t>
      </w:r>
    </w:p>
    <w:p w:rsidR="00143064" w:rsidRPr="00143064" w:rsidRDefault="00143064" w:rsidP="00143064">
      <w:pPr>
        <w:spacing w:line="360" w:lineRule="auto"/>
        <w:jc w:val="both"/>
        <w:rPr>
          <w:b/>
        </w:rPr>
      </w:pPr>
      <w:r w:rsidRPr="00143064">
        <w:rPr>
          <w:b/>
        </w:rPr>
        <w:t xml:space="preserve">            &lt;div class="col-md-12 mb-2"</w:t>
      </w:r>
      <w:r>
        <w:rPr>
          <w:b/>
        </w:rPr>
        <w:t>&gt;</w:t>
      </w:r>
      <w:r w:rsidRPr="00143064">
        <w:rPr>
          <w:b/>
        </w:rPr>
        <w:t>&lt;div class="form-group"&gt;</w:t>
      </w:r>
    </w:p>
    <w:p w:rsidR="00143064" w:rsidRPr="00143064" w:rsidRDefault="00143064" w:rsidP="00143064">
      <w:pPr>
        <w:spacing w:line="360" w:lineRule="auto"/>
        <w:jc w:val="both"/>
        <w:rPr>
          <w:b/>
        </w:rPr>
      </w:pPr>
      <w:r w:rsidRPr="00143064">
        <w:rPr>
          <w:b/>
        </w:rPr>
        <w:t xml:space="preserve">                    &lt;label class="pb-2" for="Type"&gt;New Password&lt;/label&gt;</w:t>
      </w:r>
    </w:p>
    <w:p w:rsidR="00143064" w:rsidRPr="00143064" w:rsidRDefault="00143064" w:rsidP="00143064">
      <w:pPr>
        <w:spacing w:line="360" w:lineRule="auto"/>
        <w:jc w:val="both"/>
        <w:rPr>
          <w:b/>
        </w:rPr>
      </w:pPr>
      <w:r w:rsidRPr="00143064">
        <w:rPr>
          <w:b/>
        </w:rPr>
        <w:t xml:space="preserve">                    &lt;input type="password" class="form-control form-control-a" placeholder="New Password" name="new-password"&gt;</w:t>
      </w:r>
    </w:p>
    <w:p w:rsidR="00143064" w:rsidRPr="00143064" w:rsidRDefault="00143064" w:rsidP="00143064">
      <w:pPr>
        <w:spacing w:line="360" w:lineRule="auto"/>
        <w:jc w:val="both"/>
        <w:rPr>
          <w:b/>
        </w:rPr>
      </w:pPr>
      <w:r w:rsidRPr="00143064">
        <w:rPr>
          <w:b/>
        </w:rPr>
        <w:t xml:space="preserve">                &lt;/div&gt;&lt;/div&gt;&lt;div class="col-md-12 mb-2"&gt;&lt;div class="form-group"&gt;</w:t>
      </w:r>
    </w:p>
    <w:p w:rsidR="00143064" w:rsidRPr="00143064" w:rsidRDefault="00143064" w:rsidP="00143064">
      <w:pPr>
        <w:spacing w:line="360" w:lineRule="auto"/>
        <w:jc w:val="both"/>
        <w:rPr>
          <w:b/>
        </w:rPr>
      </w:pPr>
      <w:r w:rsidRPr="00143064">
        <w:rPr>
          <w:b/>
        </w:rPr>
        <w:t xml:space="preserve">                  &lt;label class="pb-2" for="Type"&gt;Confirm Password&lt;/label&gt;</w:t>
      </w:r>
    </w:p>
    <w:p w:rsidR="00143064" w:rsidRPr="00143064" w:rsidRDefault="00143064" w:rsidP="00143064">
      <w:pPr>
        <w:spacing w:line="360" w:lineRule="auto"/>
        <w:jc w:val="both"/>
        <w:rPr>
          <w:b/>
        </w:rPr>
      </w:pPr>
      <w:r w:rsidRPr="00143064">
        <w:rPr>
          <w:b/>
        </w:rPr>
        <w:t xml:space="preserve">                  &lt;input type="password" class="form-control form-control-a" placeholder="Confirm Password" name="confirm-password"&gt;</w:t>
      </w:r>
    </w:p>
    <w:p w:rsidR="00143064" w:rsidRPr="00143064" w:rsidRDefault="00143064" w:rsidP="00143064">
      <w:pPr>
        <w:spacing w:line="360" w:lineRule="auto"/>
        <w:jc w:val="both"/>
        <w:rPr>
          <w:b/>
        </w:rPr>
      </w:pPr>
      <w:r w:rsidRPr="00143064">
        <w:rPr>
          <w:b/>
        </w:rPr>
        <w:t xml:space="preserve">                &lt;/div&gt;&lt;/div&gt;</w:t>
      </w:r>
    </w:p>
    <w:p w:rsidR="00143064" w:rsidRPr="00143064" w:rsidRDefault="00143064" w:rsidP="00143064">
      <w:pPr>
        <w:spacing w:line="360" w:lineRule="auto"/>
        <w:jc w:val="both"/>
        <w:rPr>
          <w:b/>
        </w:rPr>
      </w:pPr>
      <w:r w:rsidRPr="00143064">
        <w:rPr>
          <w:b/>
        </w:rPr>
        <w:t xml:space="preserve">            &lt;div class="col-md-12"&gt;</w:t>
      </w:r>
    </w:p>
    <w:p w:rsidR="00143064" w:rsidRPr="00143064" w:rsidRDefault="00143064" w:rsidP="00143064">
      <w:pPr>
        <w:spacing w:line="360" w:lineRule="auto"/>
        <w:jc w:val="both"/>
        <w:rPr>
          <w:b/>
        </w:rPr>
      </w:pPr>
      <w:r w:rsidRPr="00143064">
        <w:rPr>
          <w:b/>
        </w:rPr>
        <w:t xml:space="preserve">                &lt;button type="submit" class="btn btn-b"&gt;Submit&lt;/button&gt;</w:t>
      </w:r>
    </w:p>
    <w:p w:rsidR="00143064" w:rsidRPr="00143064" w:rsidRDefault="00143064" w:rsidP="00143064">
      <w:pPr>
        <w:spacing w:line="360" w:lineRule="auto"/>
        <w:jc w:val="both"/>
        <w:rPr>
          <w:b/>
        </w:rPr>
      </w:pPr>
      <w:r w:rsidRPr="00143064">
        <w:rPr>
          <w:b/>
        </w:rPr>
        <w:t xml:space="preserve">            &lt;/div&gt; &lt;/div&gt;</w:t>
      </w:r>
    </w:p>
    <w:p w:rsidR="00143064" w:rsidRPr="00143064" w:rsidRDefault="00143064" w:rsidP="00143064">
      <w:pPr>
        <w:spacing w:line="360" w:lineRule="auto"/>
        <w:jc w:val="both"/>
        <w:rPr>
          <w:b/>
        </w:rPr>
      </w:pPr>
      <w:r w:rsidRPr="00143064">
        <w:rPr>
          <w:b/>
        </w:rPr>
        <w:t xml:space="preserve">      &lt;/form&gt;</w:t>
      </w:r>
    </w:p>
    <w:p w:rsidR="00143064" w:rsidRPr="00143064" w:rsidRDefault="00143064" w:rsidP="00143064">
      <w:pPr>
        <w:spacing w:line="360" w:lineRule="auto"/>
        <w:jc w:val="both"/>
        <w:rPr>
          <w:b/>
        </w:rPr>
      </w:pPr>
      <w:r w:rsidRPr="00143064">
        <w:rPr>
          <w:b/>
        </w:rPr>
        <w:t xml:space="preserve">    &lt;/div</w:t>
      </w:r>
      <w:r>
        <w:rPr>
          <w:b/>
        </w:rPr>
        <w:t>&gt;</w:t>
      </w:r>
      <w:r w:rsidRPr="00143064">
        <w:rPr>
          <w:b/>
        </w:rPr>
        <w:t xml:space="preserve"> &lt;/div&gt;</w:t>
      </w:r>
    </w:p>
    <w:p w:rsidR="00143064" w:rsidRPr="00143064" w:rsidRDefault="00143064" w:rsidP="00143064">
      <w:pPr>
        <w:spacing w:line="360" w:lineRule="auto"/>
        <w:jc w:val="both"/>
        <w:rPr>
          <w:b/>
        </w:rPr>
      </w:pPr>
      <w:r w:rsidRPr="00143064">
        <w:rPr>
          <w:b/>
        </w:rPr>
        <w:t>{% include 'footer.html' %}</w:t>
      </w:r>
    </w:p>
    <w:p w:rsidR="003D5A1B" w:rsidRDefault="00143064" w:rsidP="00143064">
      <w:pPr>
        <w:spacing w:line="360" w:lineRule="auto"/>
        <w:jc w:val="both"/>
        <w:rPr>
          <w:b/>
        </w:rPr>
      </w:pPr>
      <w:r w:rsidRPr="00143064">
        <w:rPr>
          <w:b/>
        </w:rPr>
        <w:t>{% endblock  %}</w:t>
      </w:r>
    </w:p>
    <w:p w:rsidR="003D5A1B" w:rsidRDefault="003D5A1B" w:rsidP="003D5A1B">
      <w:pPr>
        <w:spacing w:line="360" w:lineRule="auto"/>
        <w:jc w:val="both"/>
        <w:rPr>
          <w:b/>
        </w:rPr>
      </w:pPr>
    </w:p>
    <w:p w:rsidR="00143064" w:rsidRDefault="00143064" w:rsidP="00797259">
      <w:pPr>
        <w:spacing w:line="360" w:lineRule="auto"/>
        <w:jc w:val="center"/>
        <w:rPr>
          <w:b/>
        </w:rPr>
      </w:pPr>
    </w:p>
    <w:p w:rsidR="00797259" w:rsidRDefault="009E5710" w:rsidP="00797259">
      <w:pPr>
        <w:spacing w:line="360" w:lineRule="auto"/>
        <w:jc w:val="center"/>
        <w:rPr>
          <w:b/>
        </w:rPr>
      </w:pPr>
      <w:r>
        <w:rPr>
          <w:b/>
        </w:rPr>
        <w:lastRenderedPageBreak/>
        <w:t>ADMIN LOGIN</w:t>
      </w:r>
      <w:r w:rsidR="00797259">
        <w:rPr>
          <w:b/>
        </w:rPr>
        <w:t xml:space="preserve"> PAGE CODING</w:t>
      </w:r>
    </w:p>
    <w:p w:rsidR="00797259" w:rsidRDefault="00797259" w:rsidP="00797259">
      <w:pPr>
        <w:spacing w:line="360" w:lineRule="auto"/>
        <w:jc w:val="center"/>
        <w:rPr>
          <w:b/>
        </w:rPr>
      </w:pPr>
    </w:p>
    <w:p w:rsidR="009E5710" w:rsidRPr="009E5710" w:rsidRDefault="009E5710" w:rsidP="009E5710">
      <w:pPr>
        <w:spacing w:line="360" w:lineRule="auto"/>
        <w:rPr>
          <w:b/>
        </w:rPr>
      </w:pPr>
      <w:r w:rsidRPr="009E5710">
        <w:rPr>
          <w:b/>
        </w:rPr>
        <w:t>{% extends 'base.html' %}</w:t>
      </w:r>
    </w:p>
    <w:p w:rsidR="009E5710" w:rsidRPr="009E5710" w:rsidRDefault="009E5710" w:rsidP="009E5710">
      <w:pPr>
        <w:spacing w:line="360" w:lineRule="auto"/>
        <w:rPr>
          <w:b/>
        </w:rPr>
      </w:pPr>
      <w:r w:rsidRPr="009E5710">
        <w:rPr>
          <w:b/>
        </w:rPr>
        <w:t>{% load static %}</w:t>
      </w:r>
    </w:p>
    <w:p w:rsidR="009E5710" w:rsidRPr="009E5710" w:rsidRDefault="009E5710" w:rsidP="009E5710">
      <w:pPr>
        <w:spacing w:line="360" w:lineRule="auto"/>
        <w:rPr>
          <w:b/>
        </w:rPr>
      </w:pPr>
      <w:r w:rsidRPr="009E5710">
        <w:rPr>
          <w:b/>
        </w:rPr>
        <w:t>{% block body %}</w:t>
      </w:r>
    </w:p>
    <w:p w:rsidR="009E5710" w:rsidRPr="009E5710" w:rsidRDefault="009E5710" w:rsidP="009E5710">
      <w:pPr>
        <w:spacing w:line="360" w:lineRule="auto"/>
        <w:rPr>
          <w:b/>
        </w:rPr>
      </w:pPr>
      <w:r w:rsidRPr="009E5710">
        <w:rPr>
          <w:b/>
        </w:rPr>
        <w:t>&lt;section class="section-services section-t8"&gt;</w:t>
      </w:r>
    </w:p>
    <w:p w:rsidR="009E5710" w:rsidRPr="009E5710" w:rsidRDefault="009E5710" w:rsidP="009E5710">
      <w:pPr>
        <w:spacing w:line="360" w:lineRule="auto"/>
        <w:rPr>
          <w:b/>
        </w:rPr>
      </w:pPr>
      <w:r w:rsidRPr="009E5710">
        <w:rPr>
          <w:b/>
        </w:rPr>
        <w:t xml:space="preserve">    &lt;div class="container"&gt;</w:t>
      </w:r>
    </w:p>
    <w:p w:rsidR="009E5710" w:rsidRPr="009E5710" w:rsidRDefault="009E5710" w:rsidP="009E5710">
      <w:pPr>
        <w:spacing w:line="360" w:lineRule="auto"/>
        <w:rPr>
          <w:b/>
        </w:rPr>
      </w:pPr>
      <w:r w:rsidRPr="009E5710">
        <w:rPr>
          <w:b/>
        </w:rPr>
        <w:t xml:space="preserve">    &lt;h3&gt;Admin Sign In&lt;/h3&gt;&lt;hr&gt;</w:t>
      </w:r>
    </w:p>
    <w:p w:rsidR="009E5710" w:rsidRPr="009E5710" w:rsidRDefault="009E5710" w:rsidP="009E5710">
      <w:pPr>
        <w:spacing w:line="360" w:lineRule="auto"/>
        <w:rPr>
          <w:b/>
        </w:rPr>
      </w:pPr>
      <w:r w:rsidRPr="009E5710">
        <w:rPr>
          <w:b/>
        </w:rPr>
        <w:t xml:space="preserve">    &lt;div class="form"&gt;</w:t>
      </w:r>
    </w:p>
    <w:p w:rsidR="009E5710" w:rsidRPr="009E5710" w:rsidRDefault="009E5710" w:rsidP="009E5710">
      <w:pPr>
        <w:spacing w:line="360" w:lineRule="auto"/>
        <w:rPr>
          <w:b/>
        </w:rPr>
      </w:pPr>
      <w:r w:rsidRPr="009E5710">
        <w:rPr>
          <w:b/>
        </w:rPr>
        <w:t xml:space="preserve">      &lt;form class="form-a" action="" method="post" enctype="multipart/form-data"&gt;</w:t>
      </w:r>
    </w:p>
    <w:p w:rsidR="009E5710" w:rsidRPr="009E5710" w:rsidRDefault="009E5710" w:rsidP="009E5710">
      <w:pPr>
        <w:spacing w:line="360" w:lineRule="auto"/>
        <w:rPr>
          <w:b/>
        </w:rPr>
      </w:pPr>
      <w:r w:rsidRPr="009E5710">
        <w:rPr>
          <w:b/>
        </w:rPr>
        <w:t xml:space="preserve">          {% csrf_token %}</w:t>
      </w:r>
    </w:p>
    <w:p w:rsidR="009E5710" w:rsidRPr="009E5710" w:rsidRDefault="009E5710" w:rsidP="009E5710">
      <w:pPr>
        <w:spacing w:line="360" w:lineRule="auto"/>
        <w:rPr>
          <w:b/>
        </w:rPr>
      </w:pPr>
      <w:r w:rsidRPr="009E5710">
        <w:rPr>
          <w:b/>
        </w:rPr>
        <w:t xml:space="preserve">        &lt;div class="row"&gt;</w:t>
      </w:r>
    </w:p>
    <w:p w:rsidR="009E5710" w:rsidRPr="009E5710" w:rsidRDefault="009E5710" w:rsidP="009E5710">
      <w:pPr>
        <w:spacing w:line="360" w:lineRule="auto"/>
        <w:rPr>
          <w:b/>
        </w:rPr>
      </w:pPr>
      <w:r w:rsidRPr="009E5710">
        <w:rPr>
          <w:b/>
        </w:rPr>
        <w:t xml:space="preserve">          &lt;div class="col-md-12 mb-2"&gt;</w:t>
      </w:r>
    </w:p>
    <w:p w:rsidR="009E5710" w:rsidRPr="009E5710" w:rsidRDefault="009E5710" w:rsidP="009E5710">
      <w:pPr>
        <w:spacing w:line="360" w:lineRule="auto"/>
        <w:rPr>
          <w:b/>
        </w:rPr>
      </w:pPr>
      <w:r w:rsidRPr="009E5710">
        <w:rPr>
          <w:b/>
        </w:rPr>
        <w:t xml:space="preserve">            &lt;div class="form-group"&gt;</w:t>
      </w:r>
    </w:p>
    <w:p w:rsidR="009E5710" w:rsidRPr="009E5710" w:rsidRDefault="009E5710" w:rsidP="009E5710">
      <w:pPr>
        <w:spacing w:line="360" w:lineRule="auto"/>
        <w:rPr>
          <w:b/>
        </w:rPr>
      </w:pPr>
      <w:r w:rsidRPr="009E5710">
        <w:rPr>
          <w:b/>
        </w:rPr>
        <w:t xml:space="preserve">              &lt;label class="pb-2" for="Type"&gt;Username&lt;/label&gt;</w:t>
      </w:r>
    </w:p>
    <w:p w:rsidR="009E5710" w:rsidRPr="009E5710" w:rsidRDefault="009E5710" w:rsidP="009E5710">
      <w:pPr>
        <w:spacing w:line="360" w:lineRule="auto"/>
        <w:rPr>
          <w:b/>
        </w:rPr>
      </w:pPr>
      <w:r w:rsidRPr="009E5710">
        <w:rPr>
          <w:b/>
        </w:rPr>
        <w:t xml:space="preserve">              &lt;input type="text" class="form-control form-control-a" placeholder="Username" name="username"&gt;</w:t>
      </w:r>
    </w:p>
    <w:p w:rsidR="009E5710" w:rsidRPr="009E5710" w:rsidRDefault="009E5710" w:rsidP="009E5710">
      <w:pPr>
        <w:spacing w:line="360" w:lineRule="auto"/>
        <w:rPr>
          <w:b/>
        </w:rPr>
      </w:pPr>
      <w:r w:rsidRPr="009E5710">
        <w:rPr>
          <w:b/>
        </w:rPr>
        <w:t xml:space="preserve">            &lt;/div&gt;</w:t>
      </w:r>
    </w:p>
    <w:p w:rsidR="009E5710" w:rsidRPr="009E5710" w:rsidRDefault="009E5710" w:rsidP="009E5710">
      <w:pPr>
        <w:spacing w:line="360" w:lineRule="auto"/>
        <w:rPr>
          <w:b/>
        </w:rPr>
      </w:pPr>
      <w:r w:rsidRPr="009E5710">
        <w:rPr>
          <w:b/>
        </w:rPr>
        <w:t xml:space="preserve">          &lt;/div&gt;</w:t>
      </w:r>
    </w:p>
    <w:p w:rsidR="009E5710" w:rsidRPr="009E5710" w:rsidRDefault="009E5710" w:rsidP="009E5710">
      <w:pPr>
        <w:spacing w:line="360" w:lineRule="auto"/>
        <w:rPr>
          <w:b/>
        </w:rPr>
      </w:pPr>
      <w:r w:rsidRPr="009E5710">
        <w:rPr>
          <w:b/>
        </w:rPr>
        <w:t xml:space="preserve">          &lt;div class="col-md-12 mb-2"&gt;</w:t>
      </w:r>
    </w:p>
    <w:p w:rsidR="009E5710" w:rsidRPr="009E5710" w:rsidRDefault="009E5710" w:rsidP="009E5710">
      <w:pPr>
        <w:spacing w:line="360" w:lineRule="auto"/>
        <w:rPr>
          <w:b/>
        </w:rPr>
      </w:pPr>
      <w:r w:rsidRPr="009E5710">
        <w:rPr>
          <w:b/>
        </w:rPr>
        <w:t xml:space="preserve">            &lt;div class="form-group"&gt;</w:t>
      </w:r>
    </w:p>
    <w:p w:rsidR="009E5710" w:rsidRPr="009E5710" w:rsidRDefault="009E5710" w:rsidP="009E5710">
      <w:pPr>
        <w:spacing w:line="360" w:lineRule="auto"/>
        <w:rPr>
          <w:b/>
        </w:rPr>
      </w:pPr>
      <w:r w:rsidRPr="009E5710">
        <w:rPr>
          <w:b/>
        </w:rPr>
        <w:t xml:space="preserve">              &lt;label class="pb-2" for="Type"&gt;Password&lt;/label&gt;</w:t>
      </w:r>
    </w:p>
    <w:p w:rsidR="009E5710" w:rsidRPr="009E5710" w:rsidRDefault="009E5710" w:rsidP="009E5710">
      <w:pPr>
        <w:spacing w:line="360" w:lineRule="auto"/>
        <w:rPr>
          <w:b/>
        </w:rPr>
      </w:pPr>
      <w:r w:rsidRPr="009E5710">
        <w:rPr>
          <w:b/>
        </w:rPr>
        <w:t xml:space="preserve">              &lt;input type="password" class="form-control form-control-a" placeholder="Password" name="password"&gt;</w:t>
      </w:r>
    </w:p>
    <w:p w:rsidR="009E5710" w:rsidRPr="009E5710" w:rsidRDefault="009E5710" w:rsidP="009E5710">
      <w:pPr>
        <w:spacing w:line="360" w:lineRule="auto"/>
        <w:rPr>
          <w:b/>
        </w:rPr>
      </w:pPr>
      <w:r w:rsidRPr="009E5710">
        <w:rPr>
          <w:b/>
        </w:rPr>
        <w:t xml:space="preserve">            &lt;/div&gt;</w:t>
      </w:r>
    </w:p>
    <w:p w:rsidR="009E5710" w:rsidRPr="009E5710" w:rsidRDefault="009E5710" w:rsidP="009E5710">
      <w:pPr>
        <w:spacing w:line="360" w:lineRule="auto"/>
        <w:rPr>
          <w:b/>
        </w:rPr>
      </w:pPr>
      <w:r w:rsidRPr="009E5710">
        <w:rPr>
          <w:b/>
        </w:rPr>
        <w:t xml:space="preserve">          &lt;/div</w:t>
      </w:r>
      <w:r>
        <w:rPr>
          <w:b/>
        </w:rPr>
        <w:t>&gt;</w:t>
      </w:r>
    </w:p>
    <w:p w:rsidR="009E5710" w:rsidRPr="009E5710" w:rsidRDefault="009E5710" w:rsidP="009E5710">
      <w:pPr>
        <w:spacing w:line="360" w:lineRule="auto"/>
        <w:rPr>
          <w:b/>
        </w:rPr>
      </w:pPr>
      <w:r w:rsidRPr="009E5710">
        <w:rPr>
          <w:b/>
        </w:rPr>
        <w:t xml:space="preserve">          &lt;div class="col-md-12"&gt;</w:t>
      </w:r>
    </w:p>
    <w:p w:rsidR="009E5710" w:rsidRPr="009E5710" w:rsidRDefault="009E5710" w:rsidP="009E5710">
      <w:pPr>
        <w:spacing w:line="360" w:lineRule="auto"/>
        <w:rPr>
          <w:b/>
        </w:rPr>
      </w:pPr>
      <w:r w:rsidRPr="009E5710">
        <w:rPr>
          <w:b/>
        </w:rPr>
        <w:t xml:space="preserve">            &lt;button type="submit" class="btn btn-b"&gt;Sign In&lt;/button&gt;</w:t>
      </w:r>
    </w:p>
    <w:p w:rsidR="009E5710" w:rsidRPr="009E5710" w:rsidRDefault="009E5710" w:rsidP="009E5710">
      <w:pPr>
        <w:spacing w:line="360" w:lineRule="auto"/>
        <w:rPr>
          <w:b/>
        </w:rPr>
      </w:pPr>
      <w:r w:rsidRPr="009E5710">
        <w:rPr>
          <w:b/>
        </w:rPr>
        <w:t xml:space="preserve">          &lt;/div&gt;&lt;/div&gt;&lt;/form&gt;&lt;/div&gt;&lt;/div&gt;</w:t>
      </w:r>
    </w:p>
    <w:p w:rsidR="009E5710" w:rsidRPr="009E5710" w:rsidRDefault="009E5710" w:rsidP="009E5710">
      <w:pPr>
        <w:spacing w:line="360" w:lineRule="auto"/>
        <w:rPr>
          <w:b/>
        </w:rPr>
      </w:pPr>
      <w:r w:rsidRPr="009E5710">
        <w:rPr>
          <w:b/>
        </w:rPr>
        <w:t>{% include 'footer.html' %}</w:t>
      </w:r>
    </w:p>
    <w:p w:rsidR="00797259" w:rsidRDefault="009E5710" w:rsidP="009E5710">
      <w:pPr>
        <w:spacing w:line="360" w:lineRule="auto"/>
      </w:pPr>
      <w:r w:rsidRPr="009E5710">
        <w:rPr>
          <w:b/>
        </w:rPr>
        <w:t>{% endblock  %}</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4709A4" w:rsidP="00797259">
      <w:pPr>
        <w:spacing w:line="360" w:lineRule="auto"/>
        <w:jc w:val="center"/>
        <w:rPr>
          <w:b/>
        </w:rPr>
      </w:pPr>
      <w:r>
        <w:rPr>
          <w:b/>
        </w:rPr>
        <w:lastRenderedPageBreak/>
        <w:t>VIEW ALL REG. USERS</w:t>
      </w:r>
      <w:r w:rsidR="00BA7F34">
        <w:rPr>
          <w:b/>
        </w:rPr>
        <w:t xml:space="preserve"> PAGE</w:t>
      </w:r>
      <w:r w:rsidR="00797259" w:rsidRPr="00797259">
        <w:rPr>
          <w:b/>
        </w:rPr>
        <w:t xml:space="preserve"> CODING</w:t>
      </w:r>
    </w:p>
    <w:p w:rsidR="00797259" w:rsidRDefault="00797259" w:rsidP="00797259">
      <w:pPr>
        <w:spacing w:line="360" w:lineRule="auto"/>
        <w:jc w:val="center"/>
        <w:rPr>
          <w:b/>
        </w:rPr>
      </w:pPr>
    </w:p>
    <w:p w:rsidR="004709A4" w:rsidRPr="004709A4" w:rsidRDefault="004709A4" w:rsidP="004709A4">
      <w:pPr>
        <w:spacing w:line="360" w:lineRule="auto"/>
        <w:jc w:val="both"/>
        <w:rPr>
          <w:b/>
        </w:rPr>
      </w:pPr>
      <w:r w:rsidRPr="004709A4">
        <w:rPr>
          <w:b/>
        </w:rPr>
        <w:t>{% include 'base.html' %}</w:t>
      </w:r>
    </w:p>
    <w:p w:rsidR="004709A4" w:rsidRPr="004709A4" w:rsidRDefault="004709A4" w:rsidP="004709A4">
      <w:pPr>
        <w:spacing w:line="360" w:lineRule="auto"/>
        <w:jc w:val="both"/>
        <w:rPr>
          <w:b/>
        </w:rPr>
      </w:pPr>
      <w:r w:rsidRPr="004709A4">
        <w:rPr>
          <w:b/>
        </w:rPr>
        <w:t>{% load static %}</w:t>
      </w:r>
    </w:p>
    <w:p w:rsidR="004709A4" w:rsidRPr="004709A4" w:rsidRDefault="004709A4" w:rsidP="004709A4">
      <w:pPr>
        <w:spacing w:line="360" w:lineRule="auto"/>
        <w:jc w:val="both"/>
        <w:rPr>
          <w:b/>
        </w:rPr>
      </w:pPr>
      <w:r w:rsidRPr="004709A4">
        <w:rPr>
          <w:b/>
        </w:rPr>
        <w:t>{% block body %}</w:t>
      </w:r>
    </w:p>
    <w:p w:rsidR="004709A4" w:rsidRPr="004709A4" w:rsidRDefault="004709A4" w:rsidP="004709A4">
      <w:pPr>
        <w:spacing w:line="360" w:lineRule="auto"/>
        <w:jc w:val="both"/>
        <w:rPr>
          <w:b/>
        </w:rPr>
      </w:pPr>
    </w:p>
    <w:p w:rsidR="004709A4" w:rsidRPr="004709A4" w:rsidRDefault="004709A4" w:rsidP="004709A4">
      <w:pPr>
        <w:spacing w:line="360" w:lineRule="auto"/>
        <w:jc w:val="both"/>
        <w:rPr>
          <w:b/>
        </w:rPr>
      </w:pPr>
      <w:r w:rsidRPr="004709A4">
        <w:rPr>
          <w:b/>
        </w:rPr>
        <w:t>&lt;link rel="stylesheet" href="https://cdnjs.cloudflare.com/ajax/libs/font-awesome/6.2.0/css/all.min.css" integrity="sha512-xh6O/CkQoPOWDdYTDqeRdPCVd1SpvCA9XXcUnZS2FmJNp1coAFzvtCN9BmamE+4aHK8yyUHUSCcJHgXloTyT2A==" crossorigin="anonymous" referrerpolicy="no-referrer" /&gt;</w:t>
      </w:r>
    </w:p>
    <w:p w:rsidR="004709A4" w:rsidRPr="004709A4" w:rsidRDefault="004709A4" w:rsidP="004709A4">
      <w:pPr>
        <w:spacing w:line="360" w:lineRule="auto"/>
        <w:jc w:val="both"/>
        <w:rPr>
          <w:b/>
        </w:rPr>
      </w:pPr>
      <w:r w:rsidRPr="004709A4">
        <w:rPr>
          <w:b/>
        </w:rPr>
        <w:t xml:space="preserve"> </w:t>
      </w:r>
    </w:p>
    <w:p w:rsidR="004709A4" w:rsidRPr="004709A4" w:rsidRDefault="004709A4" w:rsidP="004709A4">
      <w:pPr>
        <w:spacing w:line="360" w:lineRule="auto"/>
        <w:jc w:val="both"/>
        <w:rPr>
          <w:b/>
        </w:rPr>
      </w:pPr>
      <w:r w:rsidRPr="004709A4">
        <w:rPr>
          <w:b/>
        </w:rPr>
        <w:t>&lt;style&gt;</w:t>
      </w:r>
    </w:p>
    <w:p w:rsidR="004709A4" w:rsidRPr="004709A4" w:rsidRDefault="004709A4" w:rsidP="004709A4">
      <w:pPr>
        <w:spacing w:line="360" w:lineRule="auto"/>
        <w:jc w:val="both"/>
        <w:rPr>
          <w:b/>
        </w:rPr>
      </w:pPr>
      <w:r w:rsidRPr="004709A4">
        <w:rPr>
          <w:b/>
        </w:rPr>
        <w:t>#active {</w:t>
      </w:r>
    </w:p>
    <w:p w:rsidR="004709A4" w:rsidRPr="004709A4" w:rsidRDefault="004709A4" w:rsidP="004709A4">
      <w:pPr>
        <w:spacing w:line="360" w:lineRule="auto"/>
        <w:jc w:val="both"/>
        <w:rPr>
          <w:b/>
        </w:rPr>
      </w:pPr>
      <w:r w:rsidRPr="004709A4">
        <w:rPr>
          <w:b/>
        </w:rPr>
        <w:t xml:space="preserve">  border-radius: 50%;</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#inactive {</w:t>
      </w:r>
    </w:p>
    <w:p w:rsidR="004709A4" w:rsidRPr="004709A4" w:rsidRDefault="004709A4" w:rsidP="004709A4">
      <w:pPr>
        <w:spacing w:line="360" w:lineRule="auto"/>
        <w:jc w:val="both"/>
        <w:rPr>
          <w:b/>
        </w:rPr>
      </w:pPr>
      <w:r w:rsidRPr="004709A4">
        <w:rPr>
          <w:b/>
        </w:rPr>
        <w:t xml:space="preserve">  border-radius: 50%;</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#active:hover {</w:t>
      </w:r>
    </w:p>
    <w:p w:rsidR="004709A4" w:rsidRPr="004709A4" w:rsidRDefault="004709A4" w:rsidP="004709A4">
      <w:pPr>
        <w:spacing w:line="360" w:lineRule="auto"/>
        <w:jc w:val="both"/>
        <w:rPr>
          <w:b/>
        </w:rPr>
      </w:pPr>
      <w:r w:rsidRPr="004709A4">
        <w:rPr>
          <w:b/>
        </w:rPr>
        <w:t xml:space="preserve">  cursor: default !important;</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#inactive:hover {</w:t>
      </w:r>
    </w:p>
    <w:p w:rsidR="004709A4" w:rsidRPr="004709A4" w:rsidRDefault="004709A4" w:rsidP="004709A4">
      <w:pPr>
        <w:spacing w:line="360" w:lineRule="auto"/>
        <w:jc w:val="both"/>
        <w:rPr>
          <w:b/>
        </w:rPr>
      </w:pPr>
      <w:r w:rsidRPr="004709A4">
        <w:rPr>
          <w:b/>
        </w:rPr>
        <w:t xml:space="preserve">  cursor: default !important;</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img {</w:t>
      </w:r>
    </w:p>
    <w:p w:rsidR="004709A4" w:rsidRPr="004709A4" w:rsidRDefault="004709A4" w:rsidP="004709A4">
      <w:pPr>
        <w:spacing w:line="360" w:lineRule="auto"/>
        <w:jc w:val="both"/>
        <w:rPr>
          <w:b/>
        </w:rPr>
      </w:pPr>
      <w:r w:rsidRPr="004709A4">
        <w:rPr>
          <w:b/>
        </w:rPr>
        <w:t xml:space="preserve">  width: 60px;</w:t>
      </w:r>
    </w:p>
    <w:p w:rsidR="004709A4" w:rsidRPr="004709A4" w:rsidRDefault="004709A4" w:rsidP="004709A4">
      <w:pPr>
        <w:spacing w:line="360" w:lineRule="auto"/>
        <w:jc w:val="both"/>
        <w:rPr>
          <w:b/>
        </w:rPr>
      </w:pPr>
      <w:r w:rsidRPr="004709A4">
        <w:rPr>
          <w:b/>
        </w:rPr>
        <w:t xml:space="preserve">  height: 60px;</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.table-responsive{</w:t>
      </w:r>
    </w:p>
    <w:p w:rsidR="004709A4" w:rsidRPr="004709A4" w:rsidRDefault="004709A4" w:rsidP="004709A4">
      <w:pPr>
        <w:spacing w:line="360" w:lineRule="auto"/>
        <w:jc w:val="both"/>
        <w:rPr>
          <w:b/>
        </w:rPr>
      </w:pPr>
      <w:r w:rsidRPr="004709A4">
        <w:rPr>
          <w:b/>
        </w:rPr>
        <w:t xml:space="preserve">  font-size:11px;</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.material-symbols-outlined</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lastRenderedPageBreak/>
        <w:t xml:space="preserve">  font-size:14px;</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 xml:space="preserve">td{ </w:t>
      </w:r>
    </w:p>
    <w:p w:rsidR="004709A4" w:rsidRPr="004709A4" w:rsidRDefault="004709A4" w:rsidP="004709A4">
      <w:pPr>
        <w:spacing w:line="360" w:lineRule="auto"/>
        <w:jc w:val="both"/>
        <w:rPr>
          <w:b/>
        </w:rPr>
      </w:pPr>
      <w:r w:rsidRPr="004709A4">
        <w:rPr>
          <w:b/>
        </w:rPr>
        <w:t xml:space="preserve">  padding:0px;</w:t>
      </w:r>
    </w:p>
    <w:p w:rsidR="004709A4" w:rsidRPr="004709A4" w:rsidRDefault="004709A4" w:rsidP="004709A4">
      <w:pPr>
        <w:spacing w:line="360" w:lineRule="auto"/>
        <w:jc w:val="both"/>
        <w:rPr>
          <w:b/>
        </w:rPr>
      </w:pPr>
      <w:r w:rsidRPr="004709A4">
        <w:rPr>
          <w:b/>
        </w:rPr>
        <w:t>}</w:t>
      </w:r>
    </w:p>
    <w:p w:rsidR="004709A4" w:rsidRPr="004709A4" w:rsidRDefault="004709A4" w:rsidP="004709A4">
      <w:pPr>
        <w:spacing w:line="360" w:lineRule="auto"/>
        <w:jc w:val="both"/>
        <w:rPr>
          <w:b/>
        </w:rPr>
      </w:pPr>
      <w:r w:rsidRPr="004709A4">
        <w:rPr>
          <w:b/>
        </w:rPr>
        <w:t>&lt;/style&gt;</w:t>
      </w:r>
    </w:p>
    <w:p w:rsidR="004709A4" w:rsidRPr="004709A4" w:rsidRDefault="004709A4" w:rsidP="004709A4">
      <w:pPr>
        <w:spacing w:line="360" w:lineRule="auto"/>
        <w:jc w:val="both"/>
        <w:rPr>
          <w:b/>
        </w:rPr>
      </w:pPr>
    </w:p>
    <w:p w:rsidR="004709A4" w:rsidRPr="004709A4" w:rsidRDefault="004709A4" w:rsidP="004709A4">
      <w:pPr>
        <w:spacing w:line="360" w:lineRule="auto"/>
        <w:jc w:val="both"/>
        <w:rPr>
          <w:b/>
        </w:rPr>
      </w:pPr>
      <w:r w:rsidRPr="004709A4">
        <w:rPr>
          <w:b/>
        </w:rPr>
        <w:t>&lt;section class="section-services section-t8"&gt;</w:t>
      </w:r>
    </w:p>
    <w:p w:rsidR="004709A4" w:rsidRPr="004709A4" w:rsidRDefault="004709A4" w:rsidP="004709A4">
      <w:pPr>
        <w:spacing w:line="360" w:lineRule="auto"/>
        <w:jc w:val="both"/>
        <w:rPr>
          <w:b/>
        </w:rPr>
      </w:pPr>
      <w:r w:rsidRPr="004709A4">
        <w:rPr>
          <w:b/>
        </w:rPr>
        <w:t xml:space="preserve">    &lt;div class="container"&gt;</w:t>
      </w:r>
    </w:p>
    <w:p w:rsidR="004709A4" w:rsidRPr="004709A4" w:rsidRDefault="004709A4" w:rsidP="004709A4">
      <w:pPr>
        <w:spacing w:line="360" w:lineRule="auto"/>
        <w:jc w:val="both"/>
        <w:rPr>
          <w:b/>
        </w:rPr>
      </w:pPr>
      <w:r w:rsidRPr="004709A4">
        <w:rPr>
          <w:b/>
        </w:rPr>
        <w:t xml:space="preserve">    &lt;h3&gt;All User &lt;/h3&gt;&lt;hr&gt;</w:t>
      </w:r>
    </w:p>
    <w:p w:rsidR="004709A4" w:rsidRPr="004709A4" w:rsidRDefault="004709A4" w:rsidP="004709A4">
      <w:pPr>
        <w:spacing w:line="360" w:lineRule="auto"/>
        <w:jc w:val="both"/>
        <w:rPr>
          <w:b/>
        </w:rPr>
      </w:pPr>
      <w:r w:rsidRPr="004709A4">
        <w:rPr>
          <w:b/>
        </w:rPr>
        <w:t xml:space="preserve">    </w:t>
      </w:r>
    </w:p>
    <w:p w:rsidR="004709A4" w:rsidRPr="004709A4" w:rsidRDefault="004709A4" w:rsidP="004709A4">
      <w:pPr>
        <w:spacing w:line="360" w:lineRule="auto"/>
        <w:jc w:val="both"/>
        <w:rPr>
          <w:b/>
        </w:rPr>
      </w:pPr>
    </w:p>
    <w:p w:rsidR="004709A4" w:rsidRPr="004709A4" w:rsidRDefault="004709A4" w:rsidP="004709A4">
      <w:pPr>
        <w:spacing w:line="360" w:lineRule="auto"/>
        <w:jc w:val="both"/>
        <w:rPr>
          <w:b/>
        </w:rPr>
      </w:pPr>
      <w:r w:rsidRPr="004709A4">
        <w:rPr>
          <w:b/>
        </w:rPr>
        <w:t xml:space="preserve">    &lt;div class="table-responsive"&gt;</w:t>
      </w:r>
    </w:p>
    <w:p w:rsidR="004709A4" w:rsidRPr="004709A4" w:rsidRDefault="004709A4" w:rsidP="004709A4">
      <w:pPr>
        <w:spacing w:line="360" w:lineRule="auto"/>
        <w:jc w:val="both"/>
        <w:rPr>
          <w:b/>
        </w:rPr>
      </w:pPr>
      <w:r w:rsidRPr="004709A4">
        <w:rPr>
          <w:b/>
        </w:rPr>
        <w:t xml:space="preserve">        &lt;table id="example1" class="display nowrap" style="width: 100%"&gt;</w:t>
      </w:r>
    </w:p>
    <w:p w:rsidR="004709A4" w:rsidRPr="004709A4" w:rsidRDefault="004709A4" w:rsidP="004709A4">
      <w:pPr>
        <w:spacing w:line="360" w:lineRule="auto"/>
        <w:jc w:val="both"/>
        <w:rPr>
          <w:b/>
        </w:rPr>
      </w:pPr>
      <w:r w:rsidRPr="004709A4">
        <w:rPr>
          <w:b/>
        </w:rPr>
        <w:t xml:space="preserve">            &lt;thead&gt;</w:t>
      </w:r>
    </w:p>
    <w:p w:rsidR="004709A4" w:rsidRPr="004709A4" w:rsidRDefault="004709A4" w:rsidP="004709A4">
      <w:pPr>
        <w:spacing w:line="360" w:lineRule="auto"/>
        <w:jc w:val="both"/>
        <w:rPr>
          <w:b/>
        </w:rPr>
      </w:pPr>
      <w:r w:rsidRPr="004709A4">
        <w:rPr>
          <w:b/>
        </w:rPr>
        <w:t xml:space="preserve">              &lt;tr&gt;</w:t>
      </w:r>
    </w:p>
    <w:p w:rsidR="004709A4" w:rsidRPr="004709A4" w:rsidRDefault="004709A4" w:rsidP="004709A4">
      <w:pPr>
        <w:spacing w:line="360" w:lineRule="auto"/>
        <w:jc w:val="both"/>
        <w:rPr>
          <w:b/>
        </w:rPr>
      </w:pPr>
      <w:r w:rsidRPr="004709A4">
        <w:rPr>
          <w:b/>
        </w:rPr>
        <w:t xml:space="preserve">                &lt;th&gt;#&lt;/th&gt;</w:t>
      </w:r>
    </w:p>
    <w:p w:rsidR="004709A4" w:rsidRPr="004709A4" w:rsidRDefault="004709A4" w:rsidP="004709A4">
      <w:pPr>
        <w:spacing w:line="360" w:lineRule="auto"/>
        <w:jc w:val="both"/>
        <w:rPr>
          <w:b/>
        </w:rPr>
      </w:pPr>
      <w:r w:rsidRPr="004709A4">
        <w:rPr>
          <w:b/>
        </w:rPr>
        <w:t xml:space="preserve">                &lt;th&gt;Image&lt;/th&gt;</w:t>
      </w:r>
    </w:p>
    <w:p w:rsidR="004709A4" w:rsidRPr="004709A4" w:rsidRDefault="004709A4" w:rsidP="004709A4">
      <w:pPr>
        <w:spacing w:line="360" w:lineRule="auto"/>
        <w:jc w:val="both"/>
        <w:rPr>
          <w:b/>
        </w:rPr>
      </w:pPr>
      <w:r w:rsidRPr="004709A4">
        <w:rPr>
          <w:b/>
        </w:rPr>
        <w:t xml:space="preserve">                &lt;th&gt;Email&lt;/th&gt;</w:t>
      </w:r>
    </w:p>
    <w:p w:rsidR="004709A4" w:rsidRPr="004709A4" w:rsidRDefault="004709A4" w:rsidP="004709A4">
      <w:pPr>
        <w:spacing w:line="360" w:lineRule="auto"/>
        <w:jc w:val="both"/>
        <w:rPr>
          <w:b/>
        </w:rPr>
      </w:pPr>
      <w:r w:rsidRPr="004709A4">
        <w:rPr>
          <w:b/>
        </w:rPr>
        <w:t xml:space="preserve">                &lt;th&gt;Name&lt;/th&gt;</w:t>
      </w:r>
    </w:p>
    <w:p w:rsidR="004709A4" w:rsidRPr="004709A4" w:rsidRDefault="004709A4" w:rsidP="004709A4">
      <w:pPr>
        <w:spacing w:line="360" w:lineRule="auto"/>
        <w:jc w:val="both"/>
        <w:rPr>
          <w:b/>
        </w:rPr>
      </w:pPr>
      <w:r w:rsidRPr="004709A4">
        <w:rPr>
          <w:b/>
        </w:rPr>
        <w:t xml:space="preserve">                &lt;th&gt;Mobile&lt;/th&gt;</w:t>
      </w:r>
    </w:p>
    <w:p w:rsidR="004709A4" w:rsidRPr="004709A4" w:rsidRDefault="004709A4" w:rsidP="004709A4">
      <w:pPr>
        <w:spacing w:line="360" w:lineRule="auto"/>
        <w:jc w:val="both"/>
        <w:rPr>
          <w:b/>
        </w:rPr>
      </w:pPr>
      <w:r w:rsidRPr="004709A4">
        <w:rPr>
          <w:b/>
        </w:rPr>
        <w:t xml:space="preserve">                &lt;th&gt;Address&lt;/th&gt;</w:t>
      </w:r>
    </w:p>
    <w:p w:rsidR="004709A4" w:rsidRPr="004709A4" w:rsidRDefault="004709A4" w:rsidP="004709A4">
      <w:pPr>
        <w:spacing w:line="360" w:lineRule="auto"/>
        <w:jc w:val="both"/>
        <w:rPr>
          <w:b/>
        </w:rPr>
      </w:pPr>
      <w:r w:rsidRPr="004709A4">
        <w:rPr>
          <w:b/>
        </w:rPr>
        <w:t xml:space="preserve">                &lt;th style="text-align: center"&gt;Action&lt;/th&gt;</w:t>
      </w:r>
    </w:p>
    <w:p w:rsidR="004709A4" w:rsidRPr="004709A4" w:rsidRDefault="004709A4" w:rsidP="004709A4">
      <w:pPr>
        <w:spacing w:line="360" w:lineRule="auto"/>
        <w:jc w:val="both"/>
        <w:rPr>
          <w:b/>
        </w:rPr>
      </w:pPr>
      <w:r w:rsidRPr="004709A4">
        <w:rPr>
          <w:b/>
        </w:rPr>
        <w:t xml:space="preserve">              &lt;/tr&gt;</w:t>
      </w:r>
    </w:p>
    <w:p w:rsidR="004709A4" w:rsidRPr="004709A4" w:rsidRDefault="004709A4" w:rsidP="004709A4">
      <w:pPr>
        <w:spacing w:line="360" w:lineRule="auto"/>
        <w:jc w:val="both"/>
        <w:rPr>
          <w:b/>
        </w:rPr>
      </w:pPr>
      <w:r w:rsidRPr="004709A4">
        <w:rPr>
          <w:b/>
        </w:rPr>
        <w:t xml:space="preserve">            &lt;/thead&gt;</w:t>
      </w:r>
    </w:p>
    <w:p w:rsidR="004709A4" w:rsidRPr="004709A4" w:rsidRDefault="004709A4" w:rsidP="004709A4">
      <w:pPr>
        <w:spacing w:line="360" w:lineRule="auto"/>
        <w:jc w:val="both"/>
        <w:rPr>
          <w:b/>
        </w:rPr>
      </w:pPr>
      <w:r w:rsidRPr="004709A4">
        <w:rPr>
          <w:b/>
        </w:rPr>
        <w:t xml:space="preserve">            &lt;tbody&gt;</w:t>
      </w:r>
    </w:p>
    <w:p w:rsidR="004709A4" w:rsidRPr="004709A4" w:rsidRDefault="004709A4" w:rsidP="004709A4">
      <w:pPr>
        <w:spacing w:line="360" w:lineRule="auto"/>
        <w:jc w:val="both"/>
        <w:rPr>
          <w:b/>
        </w:rPr>
      </w:pPr>
      <w:r w:rsidRPr="004709A4">
        <w:rPr>
          <w:b/>
        </w:rPr>
        <w:t xml:space="preserve">              {% for i in data %}</w:t>
      </w:r>
    </w:p>
    <w:p w:rsidR="004709A4" w:rsidRPr="004709A4" w:rsidRDefault="004709A4" w:rsidP="004709A4">
      <w:pPr>
        <w:spacing w:line="360" w:lineRule="auto"/>
        <w:jc w:val="both"/>
        <w:rPr>
          <w:b/>
        </w:rPr>
      </w:pPr>
      <w:r w:rsidRPr="004709A4">
        <w:rPr>
          <w:b/>
        </w:rPr>
        <w:t xml:space="preserve">              &lt;tr&gt;</w:t>
      </w:r>
    </w:p>
    <w:p w:rsidR="004709A4" w:rsidRPr="004709A4" w:rsidRDefault="004709A4" w:rsidP="004709A4">
      <w:pPr>
        <w:spacing w:line="360" w:lineRule="auto"/>
        <w:jc w:val="both"/>
        <w:rPr>
          <w:b/>
        </w:rPr>
      </w:pPr>
      <w:r w:rsidRPr="004709A4">
        <w:rPr>
          <w:b/>
        </w:rPr>
        <w:t xml:space="preserve">                &lt;td&gt;{{i.id}}&lt;/td&gt;</w:t>
      </w:r>
    </w:p>
    <w:p w:rsidR="004709A4" w:rsidRPr="004709A4" w:rsidRDefault="004709A4" w:rsidP="004709A4">
      <w:pPr>
        <w:spacing w:line="360" w:lineRule="auto"/>
        <w:jc w:val="both"/>
        <w:rPr>
          <w:b/>
        </w:rPr>
      </w:pPr>
      <w:r w:rsidRPr="004709A4">
        <w:rPr>
          <w:b/>
        </w:rPr>
        <w:t xml:space="preserve">                &lt;td&gt;&lt;img src="{{i.image.url}}" class="img-thumbnail" style="width:100px;height:100px"/&gt;&lt;/td&gt;</w:t>
      </w:r>
    </w:p>
    <w:p w:rsidR="004709A4" w:rsidRPr="004709A4" w:rsidRDefault="004709A4" w:rsidP="004709A4">
      <w:pPr>
        <w:spacing w:line="360" w:lineRule="auto"/>
        <w:jc w:val="both"/>
        <w:rPr>
          <w:b/>
        </w:rPr>
      </w:pPr>
      <w:r w:rsidRPr="004709A4">
        <w:rPr>
          <w:b/>
        </w:rPr>
        <w:t xml:space="preserve">                &lt;td&gt;{{i.user.username}}&lt;/td&gt;</w:t>
      </w:r>
    </w:p>
    <w:p w:rsidR="004709A4" w:rsidRPr="004709A4" w:rsidRDefault="004709A4" w:rsidP="004709A4">
      <w:pPr>
        <w:spacing w:line="360" w:lineRule="auto"/>
        <w:jc w:val="both"/>
        <w:rPr>
          <w:b/>
        </w:rPr>
      </w:pPr>
      <w:r w:rsidRPr="004709A4">
        <w:rPr>
          <w:b/>
        </w:rPr>
        <w:t xml:space="preserve">                &lt;td&gt;{{i.user.first_name}} {{i.user.last_name}}&lt;/td&gt;</w:t>
      </w:r>
    </w:p>
    <w:p w:rsidR="004709A4" w:rsidRPr="004709A4" w:rsidRDefault="004709A4" w:rsidP="004709A4">
      <w:pPr>
        <w:spacing w:line="360" w:lineRule="auto"/>
        <w:jc w:val="both"/>
        <w:rPr>
          <w:b/>
        </w:rPr>
      </w:pPr>
      <w:r w:rsidRPr="004709A4">
        <w:rPr>
          <w:b/>
        </w:rPr>
        <w:t xml:space="preserve">                &lt;td&gt;{{i.mobile}}&lt;/td&gt;</w:t>
      </w:r>
    </w:p>
    <w:p w:rsidR="004709A4" w:rsidRPr="004709A4" w:rsidRDefault="004709A4" w:rsidP="004709A4">
      <w:pPr>
        <w:spacing w:line="360" w:lineRule="auto"/>
        <w:jc w:val="both"/>
        <w:rPr>
          <w:b/>
        </w:rPr>
      </w:pPr>
      <w:r w:rsidRPr="004709A4">
        <w:rPr>
          <w:b/>
        </w:rPr>
        <w:lastRenderedPageBreak/>
        <w:t xml:space="preserve">                &lt;td&gt;{{i.address}}&lt;/td&gt;</w:t>
      </w:r>
    </w:p>
    <w:p w:rsidR="004709A4" w:rsidRPr="004709A4" w:rsidRDefault="004709A4" w:rsidP="004709A4">
      <w:pPr>
        <w:spacing w:line="360" w:lineRule="auto"/>
        <w:jc w:val="both"/>
        <w:rPr>
          <w:b/>
        </w:rPr>
      </w:pPr>
      <w:r w:rsidRPr="004709A4">
        <w:rPr>
          <w:b/>
        </w:rPr>
        <w:t xml:space="preserve">                </w:t>
      </w:r>
    </w:p>
    <w:p w:rsidR="004709A4" w:rsidRPr="004709A4" w:rsidRDefault="004709A4" w:rsidP="004709A4">
      <w:pPr>
        <w:spacing w:line="360" w:lineRule="auto"/>
        <w:jc w:val="both"/>
        <w:rPr>
          <w:b/>
        </w:rPr>
      </w:pPr>
      <w:r w:rsidRPr="004709A4">
        <w:rPr>
          <w:b/>
        </w:rPr>
        <w:t xml:space="preserve">                &lt;td&gt;</w:t>
      </w:r>
    </w:p>
    <w:p w:rsidR="004709A4" w:rsidRPr="004709A4" w:rsidRDefault="004709A4" w:rsidP="004709A4">
      <w:pPr>
        <w:spacing w:line="360" w:lineRule="auto"/>
        <w:jc w:val="both"/>
        <w:rPr>
          <w:b/>
        </w:rPr>
      </w:pPr>
      <w:r w:rsidRPr="004709A4">
        <w:rPr>
          <w:b/>
        </w:rPr>
        <w:t xml:space="preserve">                  &lt;a href="/delete-user/{{i.id}}/" title="Delete History" class="btn btn-danger" onclick="return confirm('Are your sure?')"&gt;&lt;i class="fas fa-trash" aria-hidden="true"&gt;&lt;/i&gt; Delete&lt;/a&gt;</w:t>
      </w:r>
    </w:p>
    <w:p w:rsidR="004709A4" w:rsidRPr="004709A4" w:rsidRDefault="004709A4" w:rsidP="004709A4">
      <w:pPr>
        <w:spacing w:line="360" w:lineRule="auto"/>
        <w:jc w:val="both"/>
        <w:rPr>
          <w:b/>
        </w:rPr>
      </w:pPr>
      <w:r w:rsidRPr="004709A4">
        <w:rPr>
          <w:b/>
        </w:rPr>
        <w:t xml:space="preserve">                &lt;/td&gt;</w:t>
      </w:r>
    </w:p>
    <w:p w:rsidR="004709A4" w:rsidRPr="004709A4" w:rsidRDefault="004709A4" w:rsidP="004709A4">
      <w:pPr>
        <w:spacing w:line="360" w:lineRule="auto"/>
        <w:jc w:val="both"/>
        <w:rPr>
          <w:b/>
        </w:rPr>
      </w:pPr>
      <w:r w:rsidRPr="004709A4">
        <w:rPr>
          <w:b/>
        </w:rPr>
        <w:t xml:space="preserve">              &lt;/tr&gt;</w:t>
      </w:r>
    </w:p>
    <w:p w:rsidR="004709A4" w:rsidRPr="004709A4" w:rsidRDefault="004709A4" w:rsidP="004709A4">
      <w:pPr>
        <w:spacing w:line="360" w:lineRule="auto"/>
        <w:jc w:val="both"/>
        <w:rPr>
          <w:b/>
        </w:rPr>
      </w:pPr>
      <w:r w:rsidRPr="004709A4">
        <w:rPr>
          <w:b/>
        </w:rPr>
        <w:t xml:space="preserve">              {% endfor %}</w:t>
      </w:r>
    </w:p>
    <w:p w:rsidR="004709A4" w:rsidRPr="004709A4" w:rsidRDefault="004709A4" w:rsidP="004709A4">
      <w:pPr>
        <w:spacing w:line="360" w:lineRule="auto"/>
        <w:jc w:val="both"/>
        <w:rPr>
          <w:b/>
        </w:rPr>
      </w:pPr>
      <w:r w:rsidRPr="004709A4">
        <w:rPr>
          <w:b/>
        </w:rPr>
        <w:t xml:space="preserve">            &lt;/tbody&gt;</w:t>
      </w:r>
    </w:p>
    <w:p w:rsidR="004709A4" w:rsidRPr="004709A4" w:rsidRDefault="004709A4" w:rsidP="004709A4">
      <w:pPr>
        <w:spacing w:line="360" w:lineRule="auto"/>
        <w:jc w:val="both"/>
        <w:rPr>
          <w:b/>
        </w:rPr>
      </w:pPr>
      <w:r w:rsidRPr="004709A4">
        <w:rPr>
          <w:b/>
        </w:rPr>
        <w:t xml:space="preserve">          &lt;/table&gt;</w:t>
      </w:r>
    </w:p>
    <w:p w:rsidR="004709A4" w:rsidRPr="004709A4" w:rsidRDefault="004709A4" w:rsidP="004709A4">
      <w:pPr>
        <w:spacing w:line="360" w:lineRule="auto"/>
        <w:jc w:val="both"/>
        <w:rPr>
          <w:b/>
        </w:rPr>
      </w:pPr>
      <w:r w:rsidRPr="004709A4">
        <w:rPr>
          <w:b/>
        </w:rPr>
        <w:t xml:space="preserve">    &lt;/div&gt;</w:t>
      </w:r>
    </w:p>
    <w:p w:rsidR="004709A4" w:rsidRPr="004709A4" w:rsidRDefault="004709A4" w:rsidP="004709A4">
      <w:pPr>
        <w:spacing w:line="360" w:lineRule="auto"/>
        <w:jc w:val="both"/>
        <w:rPr>
          <w:b/>
        </w:rPr>
      </w:pPr>
    </w:p>
    <w:p w:rsidR="004709A4" w:rsidRPr="004709A4" w:rsidRDefault="004709A4" w:rsidP="004709A4">
      <w:pPr>
        <w:spacing w:line="360" w:lineRule="auto"/>
        <w:jc w:val="both"/>
        <w:rPr>
          <w:b/>
        </w:rPr>
      </w:pPr>
      <w:r w:rsidRPr="004709A4">
        <w:rPr>
          <w:b/>
        </w:rPr>
        <w:t xml:space="preserve">  &lt;/div&gt;</w:t>
      </w:r>
    </w:p>
    <w:p w:rsidR="004709A4" w:rsidRPr="004709A4" w:rsidRDefault="004709A4" w:rsidP="004709A4">
      <w:pPr>
        <w:spacing w:line="360" w:lineRule="auto"/>
        <w:jc w:val="both"/>
        <w:rPr>
          <w:b/>
        </w:rPr>
      </w:pPr>
      <w:r w:rsidRPr="004709A4">
        <w:rPr>
          <w:b/>
        </w:rPr>
        <w:t>{% include 'footer.html' %}</w:t>
      </w:r>
    </w:p>
    <w:p w:rsidR="004709A4" w:rsidRPr="004709A4" w:rsidRDefault="004709A4" w:rsidP="004709A4">
      <w:pPr>
        <w:spacing w:line="360" w:lineRule="auto"/>
        <w:jc w:val="both"/>
        <w:rPr>
          <w:b/>
        </w:rPr>
      </w:pPr>
      <w:r w:rsidRPr="004709A4">
        <w:rPr>
          <w:b/>
        </w:rPr>
        <w:t>{% include 'tablecdn.html' %}</w:t>
      </w:r>
    </w:p>
    <w:p w:rsidR="008E14C9" w:rsidRDefault="004709A4" w:rsidP="004709A4">
      <w:pPr>
        <w:spacing w:line="360" w:lineRule="auto"/>
        <w:jc w:val="both"/>
        <w:rPr>
          <w:b/>
        </w:rPr>
      </w:pPr>
      <w:r w:rsidRPr="004709A4">
        <w:rPr>
          <w:b/>
        </w:rPr>
        <w:t>{% endblock  %}</w:t>
      </w:r>
    </w:p>
    <w:p w:rsidR="009B56F1" w:rsidRDefault="009B56F1" w:rsidP="003D5A1B">
      <w:pPr>
        <w:spacing w:line="360" w:lineRule="auto"/>
        <w:jc w:val="both"/>
        <w:rPr>
          <w:b/>
        </w:rPr>
      </w:pPr>
    </w:p>
    <w:p w:rsidR="009B56F1" w:rsidRDefault="009B56F1"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709A4" w:rsidRDefault="004709A4" w:rsidP="003D5A1B">
      <w:pPr>
        <w:spacing w:line="360" w:lineRule="auto"/>
        <w:jc w:val="both"/>
        <w:rPr>
          <w:b/>
        </w:rPr>
      </w:pPr>
    </w:p>
    <w:p w:rsidR="004F5145" w:rsidRPr="004F5145" w:rsidRDefault="004F5145" w:rsidP="004F5145">
      <w:pPr>
        <w:spacing w:line="360" w:lineRule="auto"/>
        <w:jc w:val="center"/>
        <w:rPr>
          <w:b/>
          <w:sz w:val="28"/>
          <w:szCs w:val="28"/>
          <w:u w:val="single"/>
        </w:rPr>
      </w:pPr>
      <w:r w:rsidRPr="004F5145">
        <w:rPr>
          <w:b/>
          <w:sz w:val="28"/>
          <w:szCs w:val="28"/>
          <w:u w:val="single"/>
        </w:rPr>
        <w:lastRenderedPageBreak/>
        <w:t>Testing</w:t>
      </w:r>
    </w:p>
    <w:p w:rsidR="004F5145" w:rsidRPr="004F5145" w:rsidRDefault="004F5145" w:rsidP="003D5A1B">
      <w:pPr>
        <w:spacing w:line="360" w:lineRule="auto"/>
        <w:jc w:val="both"/>
        <w:rPr>
          <w:b/>
          <w:sz w:val="28"/>
          <w:szCs w:val="28"/>
        </w:rPr>
      </w:pPr>
    </w:p>
    <w:p w:rsidR="003D233B" w:rsidRPr="003D233B" w:rsidRDefault="003D233B" w:rsidP="003D233B">
      <w:pPr>
        <w:spacing w:line="360" w:lineRule="auto"/>
        <w:jc w:val="both"/>
      </w:pPr>
      <w:r w:rsidRPr="003D233B">
        <w:t>Testing of the Diabetes Prediction System using Support Vector Machine involves various steps to ensure its functionality, accuracy, and reliability. Here are some key aspects of testing for this system:</w:t>
      </w:r>
    </w:p>
    <w:p w:rsidR="003D233B" w:rsidRPr="003D233B" w:rsidRDefault="003D233B" w:rsidP="00777B5A">
      <w:pPr>
        <w:numPr>
          <w:ilvl w:val="0"/>
          <w:numId w:val="21"/>
        </w:numPr>
        <w:spacing w:line="360" w:lineRule="auto"/>
        <w:jc w:val="both"/>
      </w:pPr>
      <w:r w:rsidRPr="003D233B">
        <w:t>Unit Testing: Individual components and functions of the system, such as data preprocessing, feature selection, and model training, are tested to verify their correctness and performance.</w:t>
      </w:r>
    </w:p>
    <w:p w:rsidR="003D233B" w:rsidRPr="003D233B" w:rsidRDefault="003D233B" w:rsidP="00777B5A">
      <w:pPr>
        <w:numPr>
          <w:ilvl w:val="0"/>
          <w:numId w:val="21"/>
        </w:numPr>
        <w:spacing w:line="360" w:lineRule="auto"/>
        <w:jc w:val="both"/>
      </w:pPr>
      <w:r w:rsidRPr="003D233B">
        <w:t>Integration Testing: Different modules of the system, such as user interface, prediction engine, and database connectivity, are integrated and tested to ensure seamless communication and proper functioning.</w:t>
      </w:r>
    </w:p>
    <w:p w:rsidR="003D233B" w:rsidRPr="003D233B" w:rsidRDefault="003D233B" w:rsidP="00777B5A">
      <w:pPr>
        <w:numPr>
          <w:ilvl w:val="0"/>
          <w:numId w:val="21"/>
        </w:numPr>
        <w:spacing w:line="360" w:lineRule="auto"/>
        <w:jc w:val="both"/>
      </w:pPr>
      <w:r w:rsidRPr="003D233B">
        <w:t>Functional Testing: The system is tested against predefined functional requirements to verify if it performs the intended tasks accurately. This includes testing user registration, login, prediction generation, viewing prediction history, and profile management.</w:t>
      </w:r>
    </w:p>
    <w:p w:rsidR="003D233B" w:rsidRPr="003D233B" w:rsidRDefault="003D233B" w:rsidP="00777B5A">
      <w:pPr>
        <w:numPr>
          <w:ilvl w:val="0"/>
          <w:numId w:val="21"/>
        </w:numPr>
        <w:spacing w:line="360" w:lineRule="auto"/>
        <w:jc w:val="both"/>
      </w:pPr>
      <w:r w:rsidRPr="003D233B">
        <w:t>Performance Testing: The system's performance is evaluated under varying load conditions to assess its responsiveness and stability. This includes measuring response times, resource utilization, and system behavior with increasing numbers of concurrent users or prediction requests.</w:t>
      </w:r>
    </w:p>
    <w:p w:rsidR="003D233B" w:rsidRPr="003D233B" w:rsidRDefault="003D233B" w:rsidP="00777B5A">
      <w:pPr>
        <w:numPr>
          <w:ilvl w:val="0"/>
          <w:numId w:val="21"/>
        </w:numPr>
        <w:spacing w:line="360" w:lineRule="auto"/>
        <w:jc w:val="both"/>
      </w:pPr>
      <w:r w:rsidRPr="003D233B">
        <w:t>Accuracy Testing: The accuracy of the prediction model is assessed by comparing the system's predictions against known ground truth values. A separate dataset with known diabetes outcomes is used to validate the system's accuracy, precision, recall, and F1-score.</w:t>
      </w:r>
    </w:p>
    <w:p w:rsidR="003D233B" w:rsidRPr="003D233B" w:rsidRDefault="003D233B" w:rsidP="00777B5A">
      <w:pPr>
        <w:numPr>
          <w:ilvl w:val="0"/>
          <w:numId w:val="21"/>
        </w:numPr>
        <w:spacing w:line="360" w:lineRule="auto"/>
        <w:jc w:val="both"/>
      </w:pPr>
      <w:r w:rsidRPr="003D233B">
        <w:t>Security Testing: The system is tested for vulnerabilities and security risks, such as SQL injection, cross-site scripting, and unauthorized access. Measures like input validation, data encryption, and user authentication are validated.</w:t>
      </w:r>
    </w:p>
    <w:p w:rsidR="003D233B" w:rsidRPr="003D233B" w:rsidRDefault="003D233B" w:rsidP="00777B5A">
      <w:pPr>
        <w:numPr>
          <w:ilvl w:val="0"/>
          <w:numId w:val="21"/>
        </w:numPr>
        <w:spacing w:line="360" w:lineRule="auto"/>
        <w:jc w:val="both"/>
      </w:pPr>
      <w:r w:rsidRPr="003D233B">
        <w:t>Usability Testing: The system's user interface and overall user experience are evaluated by involving representative users to ensure ease of use, intuitive navigation, and clear presentation of information.</w:t>
      </w:r>
    </w:p>
    <w:p w:rsidR="003D233B" w:rsidRDefault="003D233B" w:rsidP="00777B5A">
      <w:pPr>
        <w:numPr>
          <w:ilvl w:val="0"/>
          <w:numId w:val="21"/>
        </w:numPr>
        <w:spacing w:line="360" w:lineRule="auto"/>
        <w:jc w:val="both"/>
      </w:pPr>
      <w:r w:rsidRPr="003D233B">
        <w:t>Compatibility Testing: The system is tested on different platforms, browsers, and devices to ensure compatibility and consistent functionality across a range of environments.</w:t>
      </w:r>
    </w:p>
    <w:p w:rsidR="003D233B" w:rsidRDefault="003D233B" w:rsidP="003D233B">
      <w:pPr>
        <w:spacing w:line="360" w:lineRule="auto"/>
        <w:jc w:val="both"/>
      </w:pPr>
    </w:p>
    <w:p w:rsidR="003D233B" w:rsidRPr="003D233B" w:rsidRDefault="003D233B" w:rsidP="003D233B">
      <w:pPr>
        <w:spacing w:line="360" w:lineRule="auto"/>
        <w:jc w:val="both"/>
      </w:pPr>
    </w:p>
    <w:p w:rsidR="003D233B" w:rsidRPr="003D233B" w:rsidRDefault="003D233B" w:rsidP="00777B5A">
      <w:pPr>
        <w:numPr>
          <w:ilvl w:val="0"/>
          <w:numId w:val="21"/>
        </w:numPr>
        <w:spacing w:line="360" w:lineRule="auto"/>
        <w:jc w:val="both"/>
      </w:pPr>
      <w:r w:rsidRPr="003D233B">
        <w:t>Error Handling Testing: Various error scenarios, such as incorrect inputs, network failures, or database errors, are simulated to verify that the system handles exceptions gracefully and provides appropriate error messages to users.</w:t>
      </w:r>
    </w:p>
    <w:p w:rsidR="003D233B" w:rsidRPr="003D233B" w:rsidRDefault="003D233B" w:rsidP="003D233B">
      <w:pPr>
        <w:spacing w:line="360" w:lineRule="auto"/>
        <w:jc w:val="both"/>
      </w:pPr>
      <w:r w:rsidRPr="003D233B">
        <w:t>Thorough testing ensures that the Diabetes Prediction System using Support Vector Machine functions as intended, provides accurate predictions, and delivers a reliable user experience.</w:t>
      </w:r>
    </w:p>
    <w:p w:rsidR="009B56F1" w:rsidRDefault="009B56F1" w:rsidP="003D5A1B">
      <w:pPr>
        <w:spacing w:line="360" w:lineRule="auto"/>
        <w:jc w:val="both"/>
        <w:rPr>
          <w:b/>
        </w:rPr>
      </w:pPr>
    </w:p>
    <w:p w:rsidR="009B56F1" w:rsidRDefault="009B56F1"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4F5145" w:rsidRDefault="004F5145"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3D233B" w:rsidRDefault="003D233B" w:rsidP="003D5A1B">
      <w:pPr>
        <w:spacing w:line="360" w:lineRule="auto"/>
        <w:jc w:val="both"/>
        <w:rPr>
          <w:b/>
        </w:rPr>
      </w:pPr>
    </w:p>
    <w:p w:rsidR="009B56F1" w:rsidRDefault="009B56F1" w:rsidP="003D5A1B">
      <w:pPr>
        <w:spacing w:line="360" w:lineRule="auto"/>
        <w:jc w:val="both"/>
        <w:rPr>
          <w:b/>
        </w:rPr>
      </w:pPr>
    </w:p>
    <w:p w:rsidR="00BB2D59" w:rsidRPr="00D2552A" w:rsidRDefault="00027435" w:rsidP="00BB2D59">
      <w:pPr>
        <w:jc w:val="both"/>
        <w:rPr>
          <w:b/>
          <w:bCs/>
          <w:sz w:val="72"/>
        </w:rPr>
      </w:pPr>
      <w:r w:rsidRPr="00027435">
        <w:rPr>
          <w:b/>
          <w:bCs/>
          <w:noProof/>
          <w:sz w:val="96"/>
          <w:szCs w:val="96"/>
        </w:rPr>
        <w:lastRenderedPageBreak/>
        <w:pict>
          <v:shape id="_x0000_s1359" type="#_x0000_t32" style="position:absolute;left:0;text-align:left;margin-left:67.95pt;margin-top:-27.65pt;width:2.9pt;height:179.15pt;z-index:251638272" o:connectortype="straight"/>
        </w:pict>
      </w:r>
      <w:r w:rsidRPr="00027435">
        <w:rPr>
          <w:b/>
          <w:bCs/>
          <w:noProof/>
          <w:sz w:val="96"/>
          <w:szCs w:val="96"/>
        </w:rPr>
        <w:pict>
          <v:shape id="_x0000_s1358" type="#_x0000_t32" style="position:absolute;left:0;text-align:left;margin-left:6.9pt;margin-top:51.25pt;width:301.25pt;height:2.3pt;flip:y;z-index:251637248" o:connectortype="straight"/>
        </w:pict>
      </w:r>
      <w:r w:rsidR="00BB2D59">
        <w:rPr>
          <w:b/>
          <w:bCs/>
          <w:sz w:val="96"/>
          <w:szCs w:val="96"/>
        </w:rPr>
        <w:t xml:space="preserve">      </w:t>
      </w:r>
      <w:r w:rsidR="00ED5318" w:rsidRPr="00D2552A">
        <w:rPr>
          <w:b/>
          <w:bCs/>
          <w:sz w:val="96"/>
          <w:szCs w:val="96"/>
        </w:rPr>
        <w:t>C</w:t>
      </w:r>
      <w:r w:rsidR="00ED5318" w:rsidRPr="00D2552A">
        <w:rPr>
          <w:b/>
          <w:bCs/>
          <w:sz w:val="52"/>
        </w:rPr>
        <w:t>HAPTER #</w:t>
      </w:r>
      <w:r w:rsidR="00BB2D59">
        <w:rPr>
          <w:b/>
          <w:bCs/>
          <w:sz w:val="72"/>
        </w:rPr>
        <w:t xml:space="preserve"> </w:t>
      </w:r>
      <w:r w:rsidR="00C6288F">
        <w:rPr>
          <w:b/>
          <w:bCs/>
          <w:sz w:val="72"/>
        </w:rPr>
        <w:t>8</w:t>
      </w:r>
    </w:p>
    <w:p w:rsidR="00457C1F" w:rsidRPr="00F84919" w:rsidRDefault="00BB2D59" w:rsidP="00BB2D59">
      <w:pPr>
        <w:spacing w:line="360" w:lineRule="auto"/>
        <w:jc w:val="both"/>
        <w:rPr>
          <w:b/>
          <w:bCs/>
          <w:sz w:val="56"/>
          <w:szCs w:val="56"/>
          <w:u w:val="single"/>
        </w:rPr>
      </w:pPr>
      <w:r>
        <w:rPr>
          <w:rFonts w:ascii="Monotype Corsiva" w:hAnsi="Monotype Corsiva"/>
          <w:b/>
          <w:bCs/>
          <w:sz w:val="72"/>
        </w:rPr>
        <w:t xml:space="preserve">         </w:t>
      </w:r>
      <w:r w:rsidR="00F84919">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BB2D59" w:rsidRDefault="00291428" w:rsidP="00F84919">
      <w:pPr>
        <w:spacing w:line="360" w:lineRule="auto"/>
        <w:jc w:val="both"/>
        <w:rPr>
          <w:rFonts w:eastAsia="Times New Roman"/>
          <w:b/>
          <w:bCs/>
          <w:color w:val="000000"/>
          <w:sz w:val="28"/>
          <w:szCs w:val="28"/>
          <w:u w:val="single"/>
        </w:rPr>
      </w:pPr>
      <w:r>
        <w:rPr>
          <w:rFonts w:eastAsia="Times New Roman"/>
          <w:color w:val="000000"/>
          <w:shd w:val="clear" w:color="auto" w:fill="FFFFFF"/>
          <w:lang w:eastAsia="ar-SA"/>
        </w:rPr>
        <w:tab/>
      </w:r>
    </w:p>
    <w:p w:rsidR="00291428" w:rsidRPr="00441C11" w:rsidRDefault="00F84919" w:rsidP="00291428">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w:t>
      </w:r>
      <w:r w:rsidR="00291428" w:rsidRPr="00441C11">
        <w:rPr>
          <w:rFonts w:eastAsia="Times New Roman"/>
          <w:b/>
          <w:bCs/>
          <w:color w:val="000000"/>
          <w:sz w:val="28"/>
          <w:szCs w:val="28"/>
          <w:u w:val="single"/>
        </w:rPr>
        <w:t xml:space="preserve"> of </w:t>
      </w:r>
      <w:r w:rsidR="007F7520">
        <w:rPr>
          <w:rFonts w:eastAsia="Times New Roman"/>
          <w:b/>
          <w:bCs/>
          <w:color w:val="000000"/>
          <w:sz w:val="28"/>
          <w:szCs w:val="28"/>
          <w:u w:val="single"/>
        </w:rPr>
        <w:t>“</w:t>
      </w:r>
      <w:r w:rsidR="003D233B">
        <w:rPr>
          <w:rFonts w:eastAsia="Times New Roman"/>
          <w:b/>
          <w:bCs/>
          <w:color w:val="000000"/>
          <w:sz w:val="28"/>
          <w:szCs w:val="28"/>
          <w:u w:val="single"/>
        </w:rPr>
        <w:t>Diabetes Prediction</w:t>
      </w:r>
      <w:r w:rsidR="007F7520" w:rsidRPr="007F7520">
        <w:rPr>
          <w:rFonts w:eastAsia="Times New Roman"/>
          <w:b/>
          <w:bCs/>
          <w:color w:val="000000"/>
          <w:sz w:val="28"/>
          <w:szCs w:val="28"/>
          <w:u w:val="single"/>
        </w:rPr>
        <w:t xml:space="preserve"> System</w:t>
      </w:r>
      <w:r w:rsidR="00291428" w:rsidRPr="00441C11">
        <w:rPr>
          <w:rFonts w:eastAsia="Times New Roman"/>
          <w:b/>
          <w:bCs/>
          <w:color w:val="000000"/>
          <w:sz w:val="28"/>
          <w:szCs w:val="28"/>
          <w:u w:val="single"/>
        </w:rPr>
        <w:t>”:</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Accurate predictions: The system utilizes Support Vector Machine (SVM) to provide accurate predictions of diabetes risk based on input parameters such as glucose levels, BMI, and age.</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Efficient feature selection: SVM helps in selecting the most relevant features, reducing dimensionality and improving prediction performance.</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Handling non-linear relationships: SVM can capture complex patterns and non-linear relationships in the data, leading to improved prediction accuracy.</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Robustness to outliers: SVM is less sensitive to outliers, making the system more resilient to noisy or inconsistent data.</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Interpretability: SVM provides support vectors that aid in understanding the factors influencing the prediction outcome.</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Scalability: The system is scalable and can handle large datasets efficiently.</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User-friendly interface: The system offers an intuitive interface for easy registration, input of health parameters, and obtaining diabetes risk predictions.</w:t>
      </w:r>
    </w:p>
    <w:p w:rsidR="006839DA" w:rsidRPr="006839DA" w:rsidRDefault="006839DA" w:rsidP="00777B5A">
      <w:pPr>
        <w:numPr>
          <w:ilvl w:val="0"/>
          <w:numId w:val="22"/>
        </w:numPr>
        <w:spacing w:line="360" w:lineRule="auto"/>
        <w:jc w:val="both"/>
        <w:rPr>
          <w:rFonts w:eastAsia="Times New Roman"/>
          <w:bCs/>
          <w:color w:val="000000"/>
        </w:rPr>
      </w:pPr>
      <w:r w:rsidRPr="006839DA">
        <w:rPr>
          <w:rFonts w:eastAsia="Times New Roman"/>
          <w:bCs/>
          <w:color w:val="000000"/>
        </w:rPr>
        <w:t>Personalized recommendations: The system provides tailored recommendations and interventions based on the prediction outcomes, promoting proactive management of diabetes.</w:t>
      </w:r>
    </w:p>
    <w:p w:rsidR="00BB2D59" w:rsidRDefault="00BB2D59"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ED61C4" w:rsidRDefault="00ED61C4" w:rsidP="00035BC1">
      <w:pPr>
        <w:spacing w:line="360" w:lineRule="auto"/>
        <w:jc w:val="both"/>
        <w:rPr>
          <w:rFonts w:eastAsia="Times New Roman"/>
          <w:b/>
          <w:bCs/>
          <w:color w:val="000000"/>
          <w:sz w:val="28"/>
          <w:szCs w:val="28"/>
          <w:u w:val="single"/>
        </w:rPr>
      </w:pPr>
    </w:p>
    <w:p w:rsidR="00291428" w:rsidRDefault="00291428" w:rsidP="00035BC1">
      <w:pPr>
        <w:spacing w:line="360" w:lineRule="auto"/>
        <w:jc w:val="both"/>
        <w:rPr>
          <w:rFonts w:eastAsia="Times New Roman"/>
          <w:b/>
          <w:bCs/>
          <w:color w:val="000000"/>
          <w:sz w:val="28"/>
          <w:szCs w:val="28"/>
          <w:u w:val="single"/>
        </w:rPr>
      </w:pPr>
      <w:r w:rsidRPr="00D2552A">
        <w:rPr>
          <w:rFonts w:eastAsia="Times New Roman"/>
          <w:b/>
          <w:bCs/>
          <w:color w:val="000000"/>
          <w:sz w:val="28"/>
          <w:szCs w:val="28"/>
          <w:u w:val="single"/>
        </w:rPr>
        <w:lastRenderedPageBreak/>
        <w:t>Limitations of “</w:t>
      </w:r>
      <w:r w:rsidR="006839DA">
        <w:rPr>
          <w:b/>
          <w:sz w:val="28"/>
          <w:szCs w:val="28"/>
          <w:u w:val="single"/>
        </w:rPr>
        <w:t>Diabetes Prediction</w:t>
      </w:r>
      <w:r w:rsidR="00E5115B">
        <w:rPr>
          <w:b/>
          <w:sz w:val="28"/>
          <w:szCs w:val="28"/>
          <w:u w:val="single"/>
        </w:rPr>
        <w:t xml:space="preserve"> System</w:t>
      </w:r>
      <w:r w:rsidRPr="00D2552A">
        <w:rPr>
          <w:rFonts w:eastAsia="Times New Roman"/>
          <w:b/>
          <w:bCs/>
          <w:color w:val="000000"/>
          <w:sz w:val="28"/>
          <w:szCs w:val="28"/>
          <w:u w:val="single"/>
        </w:rPr>
        <w:t>”:</w:t>
      </w:r>
    </w:p>
    <w:p w:rsidR="00014A61" w:rsidRPr="00D2552A" w:rsidRDefault="00014A61" w:rsidP="00D2552A">
      <w:pPr>
        <w:spacing w:line="360" w:lineRule="auto"/>
        <w:ind w:left="709"/>
        <w:jc w:val="both"/>
        <w:rPr>
          <w:rFonts w:eastAsia="Times New Roman"/>
          <w:b/>
          <w:bCs/>
          <w:color w:val="000000"/>
          <w:sz w:val="28"/>
          <w:szCs w:val="28"/>
          <w:u w:val="single"/>
        </w:rPr>
      </w:pPr>
    </w:p>
    <w:p w:rsidR="006F6780" w:rsidRDefault="006F6780" w:rsidP="006F6780">
      <w:pPr>
        <w:widowControl/>
        <w:suppressAutoHyphens w:val="0"/>
        <w:spacing w:before="100" w:beforeAutospacing="1" w:after="100" w:afterAutospacing="1" w:line="360" w:lineRule="auto"/>
        <w:rPr>
          <w:rFonts w:eastAsia="Times New Roman"/>
        </w:rPr>
      </w:pPr>
      <w:r w:rsidRPr="006F6780">
        <w:rPr>
          <w:rFonts w:eastAsia="Times New Roman"/>
        </w:rPr>
        <w:t xml:space="preserve">Some of the limitations of the </w:t>
      </w:r>
      <w:r w:rsidR="006839DA">
        <w:rPr>
          <w:rFonts w:eastAsia="Times New Roman"/>
        </w:rPr>
        <w:t>Diabetes Prediction System</w:t>
      </w:r>
      <w:r w:rsidRPr="006F6780">
        <w:rPr>
          <w:rFonts w:eastAsia="Times New Roman"/>
        </w:rPr>
        <w:t xml:space="preserve"> using </w:t>
      </w:r>
      <w:r w:rsidR="006839DA">
        <w:rPr>
          <w:rFonts w:eastAsia="Times New Roman"/>
        </w:rPr>
        <w:t>Support Vector Model</w:t>
      </w:r>
      <w:r w:rsidRPr="006F6780">
        <w:rPr>
          <w:rFonts w:eastAsia="Times New Roman"/>
        </w:rPr>
        <w:t xml:space="preserve"> are:</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Data quality dependency: Accuracy of predictions relies on high-quality and complete input data.</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Sensitivity to feature scaling: Proper feature scaling is required for optimal SVM performance.</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Lack of interpretability: SVM models are often seen as black box models, making interpretation challenging.</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Handling missing data: SVM algorithms struggle with missing data and require imputation techniques.</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Computational intensity: Training and optimizing SVM models can be computationally demanding.</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Binary classification limitation: SVM models are designed for binary classification, requiring modifications for multiple classes.</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Regular model updates: Model updates are necessary to maintain accuracy and relevance.</w:t>
      </w:r>
    </w:p>
    <w:p w:rsidR="006839DA" w:rsidRPr="006839DA" w:rsidRDefault="006839DA" w:rsidP="00777B5A">
      <w:pPr>
        <w:widowControl/>
        <w:numPr>
          <w:ilvl w:val="0"/>
          <w:numId w:val="23"/>
        </w:numPr>
        <w:suppressAutoHyphens w:val="0"/>
        <w:spacing w:before="100" w:beforeAutospacing="1" w:after="100" w:afterAutospacing="1" w:line="360" w:lineRule="auto"/>
        <w:rPr>
          <w:rFonts w:eastAsia="Times New Roman"/>
        </w:rPr>
      </w:pPr>
      <w:r w:rsidRPr="006839DA">
        <w:rPr>
          <w:rFonts w:eastAsia="Times New Roman"/>
        </w:rPr>
        <w:t>Ethical considerations: Privacy and security measures must be implemented to protect user data.</w:t>
      </w:r>
    </w:p>
    <w:p w:rsidR="006839DA" w:rsidRPr="006F6780" w:rsidRDefault="006839DA" w:rsidP="006F6780">
      <w:pPr>
        <w:widowControl/>
        <w:suppressAutoHyphens w:val="0"/>
        <w:spacing w:before="100" w:beforeAutospacing="1" w:after="100" w:afterAutospacing="1" w:line="360" w:lineRule="auto"/>
        <w:rPr>
          <w:rFonts w:eastAsia="Times New Roman"/>
        </w:rPr>
      </w:pPr>
    </w:p>
    <w:p w:rsidR="00014A61" w:rsidRDefault="00014A61" w:rsidP="00014A61">
      <w:pPr>
        <w:widowControl/>
        <w:suppressAutoHyphens w:val="0"/>
        <w:spacing w:before="100" w:beforeAutospacing="1" w:after="100" w:afterAutospacing="1"/>
        <w:ind w:left="1440"/>
        <w:rPr>
          <w:rFonts w:ascii="Georgia" w:eastAsia="Times New Roman" w:hAnsi="Georgia"/>
          <w:sz w:val="22"/>
          <w:szCs w:val="22"/>
        </w:rPr>
      </w:pPr>
    </w:p>
    <w:p w:rsidR="006839DA" w:rsidRDefault="006839DA" w:rsidP="00014A61">
      <w:pPr>
        <w:widowControl/>
        <w:suppressAutoHyphens w:val="0"/>
        <w:spacing w:before="100" w:beforeAutospacing="1" w:after="100" w:afterAutospacing="1"/>
        <w:ind w:left="1440"/>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161CC4" w:rsidRDefault="00027435" w:rsidP="00161CC4">
      <w:pPr>
        <w:tabs>
          <w:tab w:val="left" w:pos="2138"/>
        </w:tabs>
        <w:spacing w:line="360" w:lineRule="auto"/>
        <w:rPr>
          <w:rFonts w:ascii="Georgia" w:hAnsi="Georgia"/>
          <w:sz w:val="22"/>
          <w:szCs w:val="22"/>
        </w:rPr>
      </w:pPr>
      <w:r w:rsidRPr="00027435">
        <w:rPr>
          <w:b/>
          <w:bCs/>
          <w:noProof/>
          <w:sz w:val="96"/>
          <w:szCs w:val="96"/>
        </w:rPr>
        <w:pict>
          <v:shape id="_x0000_s1412" type="#_x0000_t32" style="position:absolute;margin-left:67.95pt;margin-top:-25.4pt;width:2.9pt;height:179.15pt;z-index:251640320" o:connectortype="straight"/>
        </w:pict>
      </w:r>
    </w:p>
    <w:p w:rsidR="00F84919" w:rsidRPr="00D2552A" w:rsidRDefault="00027435" w:rsidP="00F84919">
      <w:pPr>
        <w:jc w:val="both"/>
        <w:rPr>
          <w:b/>
          <w:bCs/>
          <w:sz w:val="72"/>
        </w:rPr>
      </w:pPr>
      <w:r w:rsidRPr="00027435">
        <w:rPr>
          <w:b/>
          <w:bCs/>
          <w:noProof/>
          <w:sz w:val="96"/>
          <w:szCs w:val="96"/>
        </w:rPr>
        <w:pict>
          <v:shape id="_x0000_s1411" type="#_x0000_t32" style="position:absolute;left:0;text-align:left;margin-left:6.9pt;margin-top:51.25pt;width:301.25pt;height:2.3pt;flip:y;z-index:251639296" o:connectortype="straight"/>
        </w:pict>
      </w:r>
      <w:r w:rsidR="00F84919">
        <w:rPr>
          <w:b/>
          <w:bCs/>
          <w:sz w:val="96"/>
          <w:szCs w:val="96"/>
        </w:rPr>
        <w:t xml:space="preserve">      </w:t>
      </w:r>
      <w:r w:rsidR="001445E8" w:rsidRPr="00D2552A">
        <w:rPr>
          <w:b/>
          <w:bCs/>
          <w:sz w:val="96"/>
          <w:szCs w:val="96"/>
        </w:rPr>
        <w:t>C</w:t>
      </w:r>
      <w:r w:rsidR="001445E8" w:rsidRPr="00D2552A">
        <w:rPr>
          <w:b/>
          <w:bCs/>
          <w:sz w:val="52"/>
        </w:rPr>
        <w:t>HAPTER #</w:t>
      </w:r>
      <w:r w:rsidR="00F84919">
        <w:rPr>
          <w:b/>
          <w:bCs/>
          <w:sz w:val="72"/>
        </w:rPr>
        <w:t xml:space="preserve"> 8</w:t>
      </w:r>
    </w:p>
    <w:p w:rsidR="001C486A" w:rsidRDefault="00F84919" w:rsidP="006425FC">
      <w:pPr>
        <w:spacing w:line="360" w:lineRule="auto"/>
        <w:jc w:val="both"/>
        <w:rPr>
          <w:b/>
          <w:bCs/>
          <w:sz w:val="56"/>
          <w:szCs w:val="56"/>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6425FC" w:rsidRPr="006425FC" w:rsidRDefault="006425FC" w:rsidP="006425FC">
      <w:pPr>
        <w:spacing w:line="360" w:lineRule="auto"/>
        <w:jc w:val="both"/>
        <w:rPr>
          <w:b/>
          <w:bCs/>
          <w:sz w:val="56"/>
          <w:szCs w:val="56"/>
        </w:rPr>
      </w:pPr>
    </w:p>
    <w:p w:rsidR="00014A61" w:rsidRPr="00560218" w:rsidRDefault="00014A61" w:rsidP="00014A61">
      <w:pPr>
        <w:widowControl/>
        <w:suppressAutoHyphens w:val="0"/>
        <w:spacing w:before="100" w:beforeAutospacing="1" w:after="100" w:afterAutospacing="1"/>
        <w:rPr>
          <w:rFonts w:eastAsia="Times New Roman"/>
          <w:b/>
          <w:u w:val="single"/>
        </w:rPr>
      </w:pPr>
      <w:r w:rsidRPr="00560218">
        <w:rPr>
          <w:rFonts w:eastAsia="Times New Roman"/>
          <w:b/>
          <w:u w:val="single"/>
        </w:rPr>
        <w:t>FUTURE SCOPE</w:t>
      </w:r>
    </w:p>
    <w:p w:rsidR="006F6780" w:rsidRPr="006F6780" w:rsidRDefault="006F6780" w:rsidP="006F6780">
      <w:pPr>
        <w:spacing w:line="360" w:lineRule="auto"/>
        <w:ind w:left="720"/>
        <w:rPr>
          <w:rFonts w:eastAsia="Times New Roman"/>
        </w:rPr>
      </w:pPr>
      <w:r w:rsidRPr="006F6780">
        <w:rPr>
          <w:rFonts w:eastAsia="Times New Roman"/>
        </w:rPr>
        <w:t xml:space="preserve">The future scope of the </w:t>
      </w:r>
      <w:r w:rsidR="00F16114">
        <w:rPr>
          <w:rFonts w:eastAsia="Times New Roman"/>
        </w:rPr>
        <w:t>Diabetes Prediction</w:t>
      </w:r>
      <w:r w:rsidRPr="006F6780">
        <w:rPr>
          <w:rFonts w:eastAsia="Times New Roman"/>
        </w:rPr>
        <w:t xml:space="preserve"> System using </w:t>
      </w:r>
      <w:r w:rsidR="00F16114">
        <w:rPr>
          <w:rFonts w:eastAsia="Times New Roman"/>
        </w:rPr>
        <w:t>Support Vector Machine</w:t>
      </w:r>
      <w:r w:rsidRPr="006F6780">
        <w:rPr>
          <w:rFonts w:eastAsia="Times New Roman"/>
        </w:rPr>
        <w:t xml:space="preserve"> can include the following:</w:t>
      </w:r>
    </w:p>
    <w:p w:rsidR="00F16114" w:rsidRPr="00F16114" w:rsidRDefault="00F16114" w:rsidP="00E0725F">
      <w:pPr>
        <w:numPr>
          <w:ilvl w:val="0"/>
          <w:numId w:val="25"/>
        </w:numPr>
        <w:spacing w:line="360" w:lineRule="auto"/>
      </w:pPr>
      <w:r w:rsidRPr="00F16114">
        <w:t>Incorporation of additional features for improved prediction accuracy.</w:t>
      </w:r>
    </w:p>
    <w:p w:rsidR="00F16114" w:rsidRPr="00F16114" w:rsidRDefault="00F16114" w:rsidP="00E0725F">
      <w:pPr>
        <w:numPr>
          <w:ilvl w:val="0"/>
          <w:numId w:val="25"/>
        </w:numPr>
        <w:spacing w:line="360" w:lineRule="auto"/>
      </w:pPr>
      <w:r w:rsidRPr="00F16114">
        <w:t>Ensemble methods to enhance the system's performance.</w:t>
      </w:r>
    </w:p>
    <w:p w:rsidR="00F16114" w:rsidRPr="00F16114" w:rsidRDefault="00F16114" w:rsidP="00E0725F">
      <w:pPr>
        <w:numPr>
          <w:ilvl w:val="0"/>
          <w:numId w:val="25"/>
        </w:numPr>
        <w:spacing w:line="360" w:lineRule="auto"/>
      </w:pPr>
      <w:r w:rsidRPr="00F16114">
        <w:t>Integration with wearable devices and health tracking apps for real-time data collection.</w:t>
      </w:r>
    </w:p>
    <w:p w:rsidR="00F16114" w:rsidRPr="00F16114" w:rsidRDefault="00F16114" w:rsidP="00E0725F">
      <w:pPr>
        <w:numPr>
          <w:ilvl w:val="0"/>
          <w:numId w:val="25"/>
        </w:numPr>
        <w:spacing w:line="360" w:lineRule="auto"/>
      </w:pPr>
      <w:r w:rsidRPr="00F16114">
        <w:t>Personalized risk assessment based on individual characteristics and lifestyle factors.</w:t>
      </w:r>
    </w:p>
    <w:p w:rsidR="00F16114" w:rsidRPr="00F16114" w:rsidRDefault="00F16114" w:rsidP="00E0725F">
      <w:pPr>
        <w:numPr>
          <w:ilvl w:val="0"/>
          <w:numId w:val="25"/>
        </w:numPr>
        <w:spacing w:line="360" w:lineRule="auto"/>
      </w:pPr>
      <w:r w:rsidRPr="00F16114">
        <w:t>Long-term disease monitoring and personalized interventions.</w:t>
      </w:r>
    </w:p>
    <w:p w:rsidR="00F16114" w:rsidRPr="00F16114" w:rsidRDefault="00F16114" w:rsidP="00E0725F">
      <w:pPr>
        <w:numPr>
          <w:ilvl w:val="0"/>
          <w:numId w:val="25"/>
        </w:numPr>
        <w:spacing w:line="360" w:lineRule="auto"/>
      </w:pPr>
      <w:r w:rsidRPr="00F16114">
        <w:t>Development of a mobile application for remote monitoring and personalized feedback.</w:t>
      </w:r>
    </w:p>
    <w:p w:rsidR="00F16114" w:rsidRPr="00F16114" w:rsidRDefault="00F16114" w:rsidP="00E0725F">
      <w:pPr>
        <w:numPr>
          <w:ilvl w:val="0"/>
          <w:numId w:val="25"/>
        </w:numPr>
        <w:spacing w:line="360" w:lineRule="auto"/>
      </w:pPr>
      <w:r w:rsidRPr="00F16114">
        <w:t>Collaboration with healthcare professionals through electronic health record integration and telemedicine platforms.</w:t>
      </w:r>
    </w:p>
    <w:p w:rsidR="00F16114" w:rsidRPr="00F16114" w:rsidRDefault="00F16114" w:rsidP="00E0725F">
      <w:pPr>
        <w:numPr>
          <w:ilvl w:val="0"/>
          <w:numId w:val="25"/>
        </w:numPr>
        <w:spacing w:line="360" w:lineRule="auto"/>
      </w:pPr>
      <w:r w:rsidRPr="00F16114">
        <w:t>Continuous model improvement to stay up-to-date with advancements.</w:t>
      </w:r>
    </w:p>
    <w:p w:rsidR="00F16114" w:rsidRPr="00F16114" w:rsidRDefault="00F16114" w:rsidP="00E0725F">
      <w:pPr>
        <w:numPr>
          <w:ilvl w:val="0"/>
          <w:numId w:val="25"/>
        </w:numPr>
        <w:spacing w:line="360" w:lineRule="auto"/>
      </w:pPr>
      <w:r w:rsidRPr="00F16114">
        <w:t>Integration with public health initiatives for population-level insights and preventive measures.</w:t>
      </w:r>
    </w:p>
    <w:p w:rsidR="00F16114" w:rsidRPr="00F16114" w:rsidRDefault="00F16114" w:rsidP="00E0725F">
      <w:pPr>
        <w:numPr>
          <w:ilvl w:val="0"/>
          <w:numId w:val="25"/>
        </w:numPr>
        <w:spacing w:line="360" w:lineRule="auto"/>
      </w:pPr>
      <w:r w:rsidRPr="00F16114">
        <w:t>Research and data sharing to advance diabetes prediction and management.</w:t>
      </w: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F16114" w:rsidRDefault="00F16114" w:rsidP="00F16114">
      <w:pPr>
        <w:rPr>
          <w:b/>
          <w:u w:val="single"/>
        </w:rPr>
      </w:pPr>
    </w:p>
    <w:p w:rsidR="00014A61" w:rsidRDefault="00014A61" w:rsidP="00014A61">
      <w:pPr>
        <w:rPr>
          <w:b/>
          <w:u w:val="single"/>
        </w:rPr>
      </w:pPr>
      <w:r w:rsidRPr="002713B6">
        <w:rPr>
          <w:b/>
          <w:u w:val="single"/>
        </w:rPr>
        <w:lastRenderedPageBreak/>
        <w:t>CONCLUSION</w:t>
      </w:r>
    </w:p>
    <w:p w:rsidR="00014A61" w:rsidRPr="002713B6" w:rsidRDefault="00014A61" w:rsidP="00014A61">
      <w:pPr>
        <w:rPr>
          <w:b/>
          <w:u w:val="single"/>
        </w:rPr>
      </w:pPr>
    </w:p>
    <w:p w:rsidR="001C486A" w:rsidRDefault="004930AF" w:rsidP="001C486A">
      <w:pPr>
        <w:pStyle w:val="BodyText"/>
        <w:spacing w:line="360" w:lineRule="auto"/>
        <w:jc w:val="both"/>
        <w:rPr>
          <w:b/>
          <w:bCs/>
        </w:rPr>
      </w:pPr>
      <w:r w:rsidRPr="004930AF">
        <w:t>In conclusion, the Diabetes Prediction System using Support Vector Machine is a valuable tool in the field of healthcare. It leverages the power of machine learning and data analysis to predict the likelihood of diabetes in individuals. The system offers advantages such as high accuracy, efficient analysis of large datasets, and user-friendly interfaces for both users and administrators. However, it is important to acknowledge the limitations of the system, such as its dependence on accurate and comprehensive datasets and the need for continuous updates to stay relevant. It is crucial to prioritize privacy and security when handling patient data and to comply with relevant regulations and ethical considerations. The future scope of the system lies in incorporating advanced algorithms, integrating with other healthcare technologies, and personalizing risk assessments and interventions. By continuously improving and updating the system, we can work towards better diabetes management and prevention, ultimately improving the overall health and well-being of individuals.</w:t>
      </w:r>
    </w:p>
    <w:p w:rsidR="001C486A" w:rsidRDefault="001C486A" w:rsidP="001C486A">
      <w:pPr>
        <w:pStyle w:val="BodyText"/>
        <w:spacing w:line="360" w:lineRule="auto"/>
        <w:jc w:val="both"/>
        <w:rPr>
          <w:b/>
          <w:bCs/>
        </w:rPr>
      </w:pPr>
    </w:p>
    <w:p w:rsidR="001C486A" w:rsidRDefault="001C486A" w:rsidP="009D6D45">
      <w:pPr>
        <w:widowControl/>
        <w:suppressAutoHyphens w:val="0"/>
        <w:spacing w:before="100" w:beforeAutospacing="1" w:after="100" w:afterAutospacing="1"/>
        <w:ind w:left="1080"/>
      </w:pPr>
    </w:p>
    <w:p w:rsidR="00BC4472" w:rsidRDefault="00BC4472" w:rsidP="009D6D45">
      <w:pPr>
        <w:widowControl/>
        <w:suppressAutoHyphens w:val="0"/>
        <w:spacing w:before="100" w:beforeAutospacing="1" w:after="100" w:afterAutospacing="1"/>
        <w:ind w:left="1080"/>
      </w:pPr>
    </w:p>
    <w:p w:rsidR="00BC4472" w:rsidRDefault="00BC4472" w:rsidP="009D6D45">
      <w:pPr>
        <w:widowControl/>
        <w:suppressAutoHyphens w:val="0"/>
        <w:spacing w:before="100" w:beforeAutospacing="1" w:after="100" w:afterAutospacing="1"/>
        <w:ind w:left="1080"/>
      </w:pPr>
    </w:p>
    <w:p w:rsidR="00BC4472" w:rsidRDefault="00BC447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04192" w:rsidRDefault="00404192" w:rsidP="009D6D45">
      <w:pPr>
        <w:widowControl/>
        <w:suppressAutoHyphens w:val="0"/>
        <w:spacing w:before="100" w:beforeAutospacing="1" w:after="100" w:afterAutospacing="1"/>
        <w:ind w:left="1080"/>
      </w:pPr>
    </w:p>
    <w:p w:rsidR="004930AF" w:rsidRDefault="004930AF" w:rsidP="009D6D45">
      <w:pPr>
        <w:widowControl/>
        <w:suppressAutoHyphens w:val="0"/>
        <w:spacing w:before="100" w:beforeAutospacing="1" w:after="100" w:afterAutospacing="1"/>
        <w:ind w:left="1080"/>
      </w:pPr>
    </w:p>
    <w:p w:rsidR="004930AF" w:rsidRDefault="004930AF" w:rsidP="009D6D45">
      <w:pPr>
        <w:widowControl/>
        <w:suppressAutoHyphens w:val="0"/>
        <w:spacing w:before="100" w:beforeAutospacing="1" w:after="100" w:afterAutospacing="1"/>
        <w:ind w:left="1080"/>
      </w:pPr>
    </w:p>
    <w:p w:rsidR="004930AF" w:rsidRDefault="004930AF" w:rsidP="009D6D45">
      <w:pPr>
        <w:widowControl/>
        <w:suppressAutoHyphens w:val="0"/>
        <w:spacing w:before="100" w:beforeAutospacing="1" w:after="100" w:afterAutospacing="1"/>
        <w:ind w:left="1080"/>
      </w:pPr>
    </w:p>
    <w:p w:rsidR="00291428" w:rsidRDefault="00027435" w:rsidP="00291428">
      <w:pPr>
        <w:tabs>
          <w:tab w:val="left" w:pos="0"/>
        </w:tabs>
        <w:spacing w:line="360" w:lineRule="atLeast"/>
        <w:ind w:left="1440"/>
        <w:rPr>
          <w:rFonts w:ascii="Georgia" w:hAnsi="Georgia"/>
          <w:sz w:val="30"/>
        </w:rPr>
      </w:pPr>
      <w:r w:rsidRPr="00027435">
        <w:lastRenderedPageBreak/>
        <w:pict>
          <v:group id="_x0000_s1110" style="position:absolute;left:0;text-align:left;margin-left:14.25pt;margin-top:3pt;width:282.15pt;height:108pt;z-index:251624960;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rsidR="00291428" w:rsidRPr="00D2552A" w:rsidRDefault="00291428" w:rsidP="00D2552A">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sidRPr="00D2552A">
        <w:rPr>
          <w:b/>
          <w:bCs/>
          <w:sz w:val="96"/>
        </w:rPr>
        <w:t>B</w:t>
      </w:r>
      <w:r w:rsidRPr="00D2552A">
        <w:rPr>
          <w:b/>
          <w:bCs/>
          <w:sz w:val="52"/>
        </w:rPr>
        <w:t>ibliography</w:t>
      </w:r>
      <w:bookmarkEnd w:id="5"/>
    </w:p>
    <w:p w:rsidR="00291428" w:rsidRDefault="00291428" w:rsidP="00291428">
      <w:pPr>
        <w:spacing w:line="360" w:lineRule="atLeast"/>
        <w:rPr>
          <w:rFonts w:ascii="Georgia" w:hAnsi="Georgia"/>
          <w:sz w:val="26"/>
        </w:rPr>
      </w:pPr>
    </w:p>
    <w:p w:rsidR="00291428" w:rsidRDefault="00291428" w:rsidP="00291428">
      <w:pPr>
        <w:spacing w:line="360" w:lineRule="atLeast"/>
        <w:rPr>
          <w:rFonts w:ascii="Georgia" w:hAnsi="Georgia"/>
          <w:sz w:val="26"/>
        </w:rPr>
      </w:pPr>
    </w:p>
    <w:p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rsidR="00843331" w:rsidRDefault="00843331" w:rsidP="00843331">
      <w:pPr>
        <w:jc w:val="center"/>
        <w:rPr>
          <w:b/>
        </w:rPr>
      </w:pPr>
    </w:p>
    <w:p w:rsidR="00843331" w:rsidRPr="008F26EB" w:rsidRDefault="00843331" w:rsidP="00843331">
      <w:pPr>
        <w:jc w:val="center"/>
        <w:rPr>
          <w:b/>
        </w:rPr>
      </w:pPr>
    </w:p>
    <w:p w:rsidR="00797259" w:rsidRDefault="00797259" w:rsidP="00777B5A">
      <w:pPr>
        <w:widowControl/>
        <w:numPr>
          <w:ilvl w:val="0"/>
          <w:numId w:val="13"/>
        </w:numPr>
        <w:suppressAutoHyphens w:val="0"/>
        <w:spacing w:after="120" w:line="360" w:lineRule="auto"/>
      </w:pPr>
      <w:r w:rsidRPr="00B16CF3">
        <w:t>Wikipedia</w:t>
      </w:r>
    </w:p>
    <w:p w:rsidR="00D03C64" w:rsidRPr="00B16CF3" w:rsidRDefault="00027435" w:rsidP="00777B5A">
      <w:pPr>
        <w:widowControl/>
        <w:numPr>
          <w:ilvl w:val="0"/>
          <w:numId w:val="13"/>
        </w:numPr>
        <w:suppressAutoHyphens w:val="0"/>
        <w:spacing w:after="120" w:line="360" w:lineRule="auto"/>
      </w:pPr>
      <w:hyperlink r:id="rId24" w:history="1">
        <w:r w:rsidR="00D03C64" w:rsidRPr="00D03C64">
          <w:rPr>
            <w:rStyle w:val="Hyperlink"/>
          </w:rPr>
          <w:t>https://panjwanitutorials.com/</w:t>
        </w:r>
      </w:hyperlink>
    </w:p>
    <w:p w:rsidR="00797259" w:rsidRPr="00B16CF3" w:rsidRDefault="00027435" w:rsidP="00777B5A">
      <w:pPr>
        <w:widowControl/>
        <w:numPr>
          <w:ilvl w:val="0"/>
          <w:numId w:val="13"/>
        </w:numPr>
        <w:suppressAutoHyphens w:val="0"/>
        <w:spacing w:after="120" w:line="360" w:lineRule="auto"/>
      </w:pPr>
      <w:hyperlink r:id="rId25" w:history="1">
        <w:r w:rsidR="00797259" w:rsidRPr="00224B38">
          <w:rPr>
            <w:rStyle w:val="Hyperlink"/>
          </w:rPr>
          <w:t>https://www.geeksforgeeks.org/python-django/</w:t>
        </w:r>
      </w:hyperlink>
    </w:p>
    <w:p w:rsidR="00797259" w:rsidRDefault="00027435" w:rsidP="00777B5A">
      <w:pPr>
        <w:widowControl/>
        <w:numPr>
          <w:ilvl w:val="0"/>
          <w:numId w:val="13"/>
        </w:numPr>
        <w:suppressAutoHyphens w:val="0"/>
        <w:spacing w:after="120" w:line="360" w:lineRule="auto"/>
      </w:pPr>
      <w:hyperlink r:id="rId26" w:history="1">
        <w:r w:rsidR="00797259" w:rsidRPr="00224B38">
          <w:rPr>
            <w:rStyle w:val="Hyperlink"/>
          </w:rPr>
          <w:t>https://www.javatpoint.com</w:t>
        </w:r>
      </w:hyperlink>
    </w:p>
    <w:p w:rsidR="00797259" w:rsidRDefault="00027435" w:rsidP="00777B5A">
      <w:pPr>
        <w:widowControl/>
        <w:numPr>
          <w:ilvl w:val="0"/>
          <w:numId w:val="13"/>
        </w:numPr>
        <w:suppressAutoHyphens w:val="0"/>
        <w:spacing w:after="120" w:line="360" w:lineRule="auto"/>
      </w:pPr>
      <w:hyperlink r:id="rId27" w:history="1">
        <w:r w:rsidR="00797259" w:rsidRPr="00B16CF3">
          <w:rPr>
            <w:rStyle w:val="Hyperlink"/>
          </w:rPr>
          <w:t>https://www.python.org/</w:t>
        </w:r>
      </w:hyperlink>
    </w:p>
    <w:p w:rsidR="00797259" w:rsidRDefault="00027435" w:rsidP="00777B5A">
      <w:pPr>
        <w:widowControl/>
        <w:numPr>
          <w:ilvl w:val="0"/>
          <w:numId w:val="13"/>
        </w:numPr>
        <w:suppressAutoHyphens w:val="0"/>
        <w:spacing w:after="120" w:line="360" w:lineRule="auto"/>
      </w:pPr>
      <w:hyperlink r:id="rId28" w:history="1">
        <w:r w:rsidR="00797259" w:rsidRPr="00224B38">
          <w:rPr>
            <w:rStyle w:val="Hyperlink"/>
          </w:rPr>
          <w:t>https://www.tutorialspoint/</w:t>
        </w:r>
      </w:hyperlink>
    </w:p>
    <w:p w:rsidR="00797259" w:rsidRDefault="00797259" w:rsidP="00797259">
      <w:pPr>
        <w:spacing w:after="120" w:line="360" w:lineRule="auto"/>
        <w:ind w:left="720"/>
      </w:pPr>
    </w:p>
    <w:p w:rsidR="00797259" w:rsidRDefault="00797259" w:rsidP="00797259">
      <w:pPr>
        <w:spacing w:after="120" w:line="360" w:lineRule="auto"/>
        <w:ind w:left="720"/>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Pr="00B46FF3" w:rsidRDefault="00797259" w:rsidP="00777B5A">
      <w:pPr>
        <w:widowControl/>
        <w:numPr>
          <w:ilvl w:val="0"/>
          <w:numId w:val="8"/>
        </w:numPr>
        <w:suppressAutoHyphens w:val="0"/>
        <w:spacing w:after="200" w:line="360" w:lineRule="auto"/>
        <w:jc w:val="both"/>
        <w:rPr>
          <w:b/>
          <w:sz w:val="28"/>
          <w:szCs w:val="28"/>
        </w:rPr>
      </w:pPr>
      <w:r w:rsidRPr="00FD4D29">
        <w:rPr>
          <w:b/>
          <w:sz w:val="28"/>
          <w:szCs w:val="28"/>
        </w:rPr>
        <w:t>REFERENCE BOOKS</w:t>
      </w:r>
    </w:p>
    <w:p w:rsidR="00797259" w:rsidRPr="0009022E" w:rsidRDefault="00797259" w:rsidP="00797259">
      <w:pPr>
        <w:pStyle w:val="Heading3"/>
        <w:shd w:val="clear" w:color="auto" w:fill="FFFFFF"/>
        <w:spacing w:before="0" w:after="168" w:line="312" w:lineRule="atLeast"/>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Daniel Greenfeld’s and Audrey Greenfield</w:t>
      </w:r>
    </w:p>
    <w:p w:rsidR="00797259" w:rsidRPr="00FD4D29" w:rsidRDefault="00797259" w:rsidP="00797259">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rsidR="00797259" w:rsidRDefault="00797259" w:rsidP="00797259">
      <w:pPr>
        <w:spacing w:after="120" w:line="360" w:lineRule="auto"/>
      </w:pPr>
    </w:p>
    <w:p w:rsidR="00797259" w:rsidRDefault="00797259" w:rsidP="00797259">
      <w:pPr>
        <w:widowControl/>
        <w:suppressAutoHyphens w:val="0"/>
        <w:spacing w:line="360" w:lineRule="auto"/>
        <w:ind w:left="720"/>
        <w:jc w:val="both"/>
      </w:pPr>
    </w:p>
    <w:p w:rsidR="00291428" w:rsidRDefault="00291428" w:rsidP="00797259">
      <w:pPr>
        <w:widowControl/>
        <w:suppressAutoHyphens w:val="0"/>
        <w:spacing w:line="360" w:lineRule="auto"/>
        <w:ind w:left="720"/>
        <w:jc w:val="both"/>
      </w:pPr>
    </w:p>
    <w:sectPr w:rsidR="00291428" w:rsidSect="009421C9">
      <w:footerReference w:type="default" r:id="rId29"/>
      <w:pgSz w:w="11907" w:h="16839" w:code="9"/>
      <w:pgMar w:top="1440" w:right="1440"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123" w:rsidRDefault="00192123" w:rsidP="009421C9">
      <w:r>
        <w:separator/>
      </w:r>
    </w:p>
  </w:endnote>
  <w:endnote w:type="continuationSeparator" w:id="1">
    <w:p w:rsidR="00192123" w:rsidRDefault="00192123" w:rsidP="009421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5E8" w:rsidRDefault="00ED35E8"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fldSimple w:instr=" PAGE   \* MERGEFORMAT ">
      <w:r w:rsidR="00834D77" w:rsidRPr="00834D77">
        <w:rPr>
          <w:rFonts w:ascii="Cambria" w:hAnsi="Cambria"/>
          <w:noProof/>
        </w:rPr>
        <w:t>16</w:t>
      </w:r>
    </w:fldSimple>
  </w:p>
  <w:p w:rsidR="00ED35E8" w:rsidRDefault="00ED35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123" w:rsidRDefault="00192123" w:rsidP="009421C9">
      <w:r>
        <w:separator/>
      </w:r>
    </w:p>
  </w:footnote>
  <w:footnote w:type="continuationSeparator" w:id="1">
    <w:p w:rsidR="00192123" w:rsidRDefault="00192123" w:rsidP="0094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2">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3">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4">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310554"/>
    <w:multiLevelType w:val="multilevel"/>
    <w:tmpl w:val="346C8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3E2226B"/>
    <w:multiLevelType w:val="multilevel"/>
    <w:tmpl w:val="4776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4959D1"/>
    <w:multiLevelType w:val="multilevel"/>
    <w:tmpl w:val="DFB0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4D068A"/>
    <w:multiLevelType w:val="multilevel"/>
    <w:tmpl w:val="24867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802B73"/>
    <w:multiLevelType w:val="multilevel"/>
    <w:tmpl w:val="38DA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2">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5">
    <w:nsid w:val="22B4048F"/>
    <w:multiLevelType w:val="multilevel"/>
    <w:tmpl w:val="0DEE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7">
    <w:nsid w:val="328C71E0"/>
    <w:multiLevelType w:val="multilevel"/>
    <w:tmpl w:val="F446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2D5046"/>
    <w:multiLevelType w:val="multilevel"/>
    <w:tmpl w:val="A50C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C511306"/>
    <w:multiLevelType w:val="multilevel"/>
    <w:tmpl w:val="FC2C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BE03F6"/>
    <w:multiLevelType w:val="multilevel"/>
    <w:tmpl w:val="50A2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3">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4">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5">
    <w:nsid w:val="736B1641"/>
    <w:multiLevelType w:val="multilevel"/>
    <w:tmpl w:val="BC68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7095BA1"/>
    <w:multiLevelType w:val="multilevel"/>
    <w:tmpl w:val="DE1E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3"/>
  </w:num>
  <w:num w:numId="5">
    <w:abstractNumId w:val="24"/>
  </w:num>
  <w:num w:numId="6">
    <w:abstractNumId w:val="11"/>
  </w:num>
  <w:num w:numId="7">
    <w:abstractNumId w:val="22"/>
  </w:num>
  <w:num w:numId="8">
    <w:abstractNumId w:val="19"/>
  </w:num>
  <w:num w:numId="9">
    <w:abstractNumId w:val="16"/>
  </w:num>
  <w:num w:numId="10">
    <w:abstractNumId w:val="14"/>
  </w:num>
  <w:num w:numId="11">
    <w:abstractNumId w:val="10"/>
  </w:num>
  <w:num w:numId="12">
    <w:abstractNumId w:val="12"/>
  </w:num>
  <w:num w:numId="13">
    <w:abstractNumId w:val="13"/>
  </w:num>
  <w:num w:numId="14">
    <w:abstractNumId w:val="6"/>
  </w:num>
  <w:num w:numId="15">
    <w:abstractNumId w:val="7"/>
  </w:num>
  <w:num w:numId="16">
    <w:abstractNumId w:val="5"/>
  </w:num>
  <w:num w:numId="17">
    <w:abstractNumId w:val="26"/>
  </w:num>
  <w:num w:numId="18">
    <w:abstractNumId w:val="17"/>
  </w:num>
  <w:num w:numId="19">
    <w:abstractNumId w:val="9"/>
  </w:num>
  <w:num w:numId="20">
    <w:abstractNumId w:val="21"/>
  </w:num>
  <w:num w:numId="21">
    <w:abstractNumId w:val="18"/>
  </w:num>
  <w:num w:numId="22">
    <w:abstractNumId w:val="8"/>
  </w:num>
  <w:num w:numId="23">
    <w:abstractNumId w:val="15"/>
  </w:num>
  <w:num w:numId="24">
    <w:abstractNumId w:val="25"/>
  </w:num>
  <w:num w:numId="25">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91428"/>
    <w:rsid w:val="0001033D"/>
    <w:rsid w:val="00014A61"/>
    <w:rsid w:val="0002289C"/>
    <w:rsid w:val="00023B50"/>
    <w:rsid w:val="00026148"/>
    <w:rsid w:val="00027153"/>
    <w:rsid w:val="00027435"/>
    <w:rsid w:val="00032400"/>
    <w:rsid w:val="0003261C"/>
    <w:rsid w:val="00032F04"/>
    <w:rsid w:val="00034666"/>
    <w:rsid w:val="00035BC1"/>
    <w:rsid w:val="00040138"/>
    <w:rsid w:val="000432DD"/>
    <w:rsid w:val="00043D91"/>
    <w:rsid w:val="00044D9B"/>
    <w:rsid w:val="00047C2C"/>
    <w:rsid w:val="00053EB1"/>
    <w:rsid w:val="0005752F"/>
    <w:rsid w:val="00064C94"/>
    <w:rsid w:val="000652ED"/>
    <w:rsid w:val="00073603"/>
    <w:rsid w:val="00077BAB"/>
    <w:rsid w:val="00085322"/>
    <w:rsid w:val="00093919"/>
    <w:rsid w:val="00097640"/>
    <w:rsid w:val="000B1EBC"/>
    <w:rsid w:val="000C0F42"/>
    <w:rsid w:val="000C6352"/>
    <w:rsid w:val="000C7891"/>
    <w:rsid w:val="000D3C2A"/>
    <w:rsid w:val="000D5954"/>
    <w:rsid w:val="000D60B6"/>
    <w:rsid w:val="000E307B"/>
    <w:rsid w:val="000E487D"/>
    <w:rsid w:val="000F30DF"/>
    <w:rsid w:val="000F4E5B"/>
    <w:rsid w:val="000F765D"/>
    <w:rsid w:val="00105C71"/>
    <w:rsid w:val="001125F8"/>
    <w:rsid w:val="001155F4"/>
    <w:rsid w:val="00117D63"/>
    <w:rsid w:val="00125974"/>
    <w:rsid w:val="00132F38"/>
    <w:rsid w:val="00143064"/>
    <w:rsid w:val="001445E8"/>
    <w:rsid w:val="001468CF"/>
    <w:rsid w:val="00146BF8"/>
    <w:rsid w:val="00146DC1"/>
    <w:rsid w:val="00147520"/>
    <w:rsid w:val="00161CC4"/>
    <w:rsid w:val="00170040"/>
    <w:rsid w:val="00170C2F"/>
    <w:rsid w:val="00170E7B"/>
    <w:rsid w:val="00173B45"/>
    <w:rsid w:val="00180C7D"/>
    <w:rsid w:val="00183AAE"/>
    <w:rsid w:val="00184327"/>
    <w:rsid w:val="00192123"/>
    <w:rsid w:val="00195443"/>
    <w:rsid w:val="001A5A36"/>
    <w:rsid w:val="001B3353"/>
    <w:rsid w:val="001B7AEE"/>
    <w:rsid w:val="001C4082"/>
    <w:rsid w:val="001C486A"/>
    <w:rsid w:val="001C50D1"/>
    <w:rsid w:val="001C5104"/>
    <w:rsid w:val="001D28EE"/>
    <w:rsid w:val="001D3928"/>
    <w:rsid w:val="001D43EB"/>
    <w:rsid w:val="001D4FC6"/>
    <w:rsid w:val="001D7AD9"/>
    <w:rsid w:val="001E0088"/>
    <w:rsid w:val="001E1D69"/>
    <w:rsid w:val="001E432E"/>
    <w:rsid w:val="001F0A36"/>
    <w:rsid w:val="001F1E4D"/>
    <w:rsid w:val="001F5A55"/>
    <w:rsid w:val="00210635"/>
    <w:rsid w:val="00211266"/>
    <w:rsid w:val="0021413E"/>
    <w:rsid w:val="00223D83"/>
    <w:rsid w:val="002241CA"/>
    <w:rsid w:val="002252AF"/>
    <w:rsid w:val="00230141"/>
    <w:rsid w:val="002309E0"/>
    <w:rsid w:val="002462EC"/>
    <w:rsid w:val="00251061"/>
    <w:rsid w:val="00251D1C"/>
    <w:rsid w:val="00253A2C"/>
    <w:rsid w:val="002721E1"/>
    <w:rsid w:val="00272C14"/>
    <w:rsid w:val="00275289"/>
    <w:rsid w:val="00291428"/>
    <w:rsid w:val="002967A4"/>
    <w:rsid w:val="002A1E22"/>
    <w:rsid w:val="002B369E"/>
    <w:rsid w:val="002B5E5D"/>
    <w:rsid w:val="002C41AA"/>
    <w:rsid w:val="002D0580"/>
    <w:rsid w:val="002D09A4"/>
    <w:rsid w:val="002E030A"/>
    <w:rsid w:val="002E32A0"/>
    <w:rsid w:val="002F0459"/>
    <w:rsid w:val="002F795D"/>
    <w:rsid w:val="00304727"/>
    <w:rsid w:val="00307777"/>
    <w:rsid w:val="00312C1D"/>
    <w:rsid w:val="00324AF1"/>
    <w:rsid w:val="00327A27"/>
    <w:rsid w:val="003356DD"/>
    <w:rsid w:val="003448CE"/>
    <w:rsid w:val="00351BD7"/>
    <w:rsid w:val="003550BA"/>
    <w:rsid w:val="00356E72"/>
    <w:rsid w:val="003613AF"/>
    <w:rsid w:val="00361562"/>
    <w:rsid w:val="00372759"/>
    <w:rsid w:val="003745A7"/>
    <w:rsid w:val="0038146D"/>
    <w:rsid w:val="00382DF1"/>
    <w:rsid w:val="00383B58"/>
    <w:rsid w:val="00386719"/>
    <w:rsid w:val="00392276"/>
    <w:rsid w:val="00392BE8"/>
    <w:rsid w:val="003A1F61"/>
    <w:rsid w:val="003A2AFB"/>
    <w:rsid w:val="003A4C43"/>
    <w:rsid w:val="003B19C2"/>
    <w:rsid w:val="003B1A2E"/>
    <w:rsid w:val="003C165C"/>
    <w:rsid w:val="003C6E50"/>
    <w:rsid w:val="003D17BA"/>
    <w:rsid w:val="003D233B"/>
    <w:rsid w:val="003D5A1B"/>
    <w:rsid w:val="00403561"/>
    <w:rsid w:val="00404192"/>
    <w:rsid w:val="00405F21"/>
    <w:rsid w:val="00411B1E"/>
    <w:rsid w:val="00412290"/>
    <w:rsid w:val="0041678F"/>
    <w:rsid w:val="00417082"/>
    <w:rsid w:val="004214C9"/>
    <w:rsid w:val="004272E7"/>
    <w:rsid w:val="004322E9"/>
    <w:rsid w:val="004372CC"/>
    <w:rsid w:val="00441C11"/>
    <w:rsid w:val="00447848"/>
    <w:rsid w:val="00457C1F"/>
    <w:rsid w:val="00462298"/>
    <w:rsid w:val="0046661C"/>
    <w:rsid w:val="004709A4"/>
    <w:rsid w:val="004749A3"/>
    <w:rsid w:val="00482B3C"/>
    <w:rsid w:val="00483B3A"/>
    <w:rsid w:val="004844C3"/>
    <w:rsid w:val="00485A2D"/>
    <w:rsid w:val="004862DC"/>
    <w:rsid w:val="004930AF"/>
    <w:rsid w:val="004A56D6"/>
    <w:rsid w:val="004B4BF8"/>
    <w:rsid w:val="004C4A4F"/>
    <w:rsid w:val="004C7E58"/>
    <w:rsid w:val="004D3918"/>
    <w:rsid w:val="004D54BE"/>
    <w:rsid w:val="004D71E1"/>
    <w:rsid w:val="004D7B30"/>
    <w:rsid w:val="004E2EFB"/>
    <w:rsid w:val="004E316E"/>
    <w:rsid w:val="004E62A4"/>
    <w:rsid w:val="004E69DD"/>
    <w:rsid w:val="004F0867"/>
    <w:rsid w:val="004F3DBF"/>
    <w:rsid w:val="004F41B2"/>
    <w:rsid w:val="004F5145"/>
    <w:rsid w:val="004F7A8B"/>
    <w:rsid w:val="00500311"/>
    <w:rsid w:val="00504049"/>
    <w:rsid w:val="00505906"/>
    <w:rsid w:val="005160DC"/>
    <w:rsid w:val="005212B1"/>
    <w:rsid w:val="005320E1"/>
    <w:rsid w:val="005448A4"/>
    <w:rsid w:val="00544B5E"/>
    <w:rsid w:val="005512F2"/>
    <w:rsid w:val="005550E9"/>
    <w:rsid w:val="00564CD5"/>
    <w:rsid w:val="0056764B"/>
    <w:rsid w:val="00575ACA"/>
    <w:rsid w:val="00576D6E"/>
    <w:rsid w:val="00585970"/>
    <w:rsid w:val="00593F7D"/>
    <w:rsid w:val="005A3313"/>
    <w:rsid w:val="005A4B0F"/>
    <w:rsid w:val="005B643D"/>
    <w:rsid w:val="005C19DF"/>
    <w:rsid w:val="005C2D77"/>
    <w:rsid w:val="005C3428"/>
    <w:rsid w:val="005C4024"/>
    <w:rsid w:val="005C6E89"/>
    <w:rsid w:val="005D75F7"/>
    <w:rsid w:val="005E11A2"/>
    <w:rsid w:val="005F40C1"/>
    <w:rsid w:val="00607422"/>
    <w:rsid w:val="00611378"/>
    <w:rsid w:val="00620770"/>
    <w:rsid w:val="00620CC3"/>
    <w:rsid w:val="00621008"/>
    <w:rsid w:val="00626AFE"/>
    <w:rsid w:val="00631000"/>
    <w:rsid w:val="00631983"/>
    <w:rsid w:val="00633607"/>
    <w:rsid w:val="006407FD"/>
    <w:rsid w:val="00641D29"/>
    <w:rsid w:val="006425FC"/>
    <w:rsid w:val="0065231D"/>
    <w:rsid w:val="0065284A"/>
    <w:rsid w:val="00664260"/>
    <w:rsid w:val="006805BB"/>
    <w:rsid w:val="00681E09"/>
    <w:rsid w:val="00682C57"/>
    <w:rsid w:val="006839DA"/>
    <w:rsid w:val="006845A7"/>
    <w:rsid w:val="00687B2B"/>
    <w:rsid w:val="006A0E8F"/>
    <w:rsid w:val="006A1330"/>
    <w:rsid w:val="006C59CB"/>
    <w:rsid w:val="006C62DA"/>
    <w:rsid w:val="006C698A"/>
    <w:rsid w:val="006D157F"/>
    <w:rsid w:val="006E2298"/>
    <w:rsid w:val="006F098B"/>
    <w:rsid w:val="006F3A1A"/>
    <w:rsid w:val="006F5306"/>
    <w:rsid w:val="006F6780"/>
    <w:rsid w:val="007000CE"/>
    <w:rsid w:val="00712989"/>
    <w:rsid w:val="00712C6B"/>
    <w:rsid w:val="0071573F"/>
    <w:rsid w:val="00726657"/>
    <w:rsid w:val="00735146"/>
    <w:rsid w:val="00742D71"/>
    <w:rsid w:val="00756D01"/>
    <w:rsid w:val="0075709D"/>
    <w:rsid w:val="00760C60"/>
    <w:rsid w:val="00762DB8"/>
    <w:rsid w:val="00763461"/>
    <w:rsid w:val="0077242B"/>
    <w:rsid w:val="00775832"/>
    <w:rsid w:val="00777511"/>
    <w:rsid w:val="00777B1C"/>
    <w:rsid w:val="00777B5A"/>
    <w:rsid w:val="00784D65"/>
    <w:rsid w:val="0079125C"/>
    <w:rsid w:val="00797259"/>
    <w:rsid w:val="007A0B6D"/>
    <w:rsid w:val="007A7969"/>
    <w:rsid w:val="007A7D38"/>
    <w:rsid w:val="007B14C0"/>
    <w:rsid w:val="007E0E58"/>
    <w:rsid w:val="007E19C6"/>
    <w:rsid w:val="007E77AD"/>
    <w:rsid w:val="007F2444"/>
    <w:rsid w:val="007F3C83"/>
    <w:rsid w:val="007F7004"/>
    <w:rsid w:val="007F7520"/>
    <w:rsid w:val="00803CD7"/>
    <w:rsid w:val="008055FA"/>
    <w:rsid w:val="0080721D"/>
    <w:rsid w:val="00811B95"/>
    <w:rsid w:val="00812535"/>
    <w:rsid w:val="0082270C"/>
    <w:rsid w:val="00824DB6"/>
    <w:rsid w:val="008260EB"/>
    <w:rsid w:val="008327F7"/>
    <w:rsid w:val="008341AF"/>
    <w:rsid w:val="00834D77"/>
    <w:rsid w:val="00843331"/>
    <w:rsid w:val="0085056B"/>
    <w:rsid w:val="00853A52"/>
    <w:rsid w:val="00862F0B"/>
    <w:rsid w:val="008637CC"/>
    <w:rsid w:val="0086491A"/>
    <w:rsid w:val="0087627B"/>
    <w:rsid w:val="008803D7"/>
    <w:rsid w:val="0088449D"/>
    <w:rsid w:val="008944B9"/>
    <w:rsid w:val="008965EF"/>
    <w:rsid w:val="008A77E4"/>
    <w:rsid w:val="008B5F31"/>
    <w:rsid w:val="008D73EC"/>
    <w:rsid w:val="008E14C9"/>
    <w:rsid w:val="008E4937"/>
    <w:rsid w:val="008E4E09"/>
    <w:rsid w:val="008E50FD"/>
    <w:rsid w:val="0090277A"/>
    <w:rsid w:val="00902D5C"/>
    <w:rsid w:val="00907233"/>
    <w:rsid w:val="00911108"/>
    <w:rsid w:val="0092437F"/>
    <w:rsid w:val="00927794"/>
    <w:rsid w:val="009311C4"/>
    <w:rsid w:val="0093524E"/>
    <w:rsid w:val="00941030"/>
    <w:rsid w:val="009421C9"/>
    <w:rsid w:val="00943FA1"/>
    <w:rsid w:val="00947448"/>
    <w:rsid w:val="009518DF"/>
    <w:rsid w:val="00964026"/>
    <w:rsid w:val="00964F12"/>
    <w:rsid w:val="00965343"/>
    <w:rsid w:val="00967EEA"/>
    <w:rsid w:val="0097208B"/>
    <w:rsid w:val="0097682B"/>
    <w:rsid w:val="00980570"/>
    <w:rsid w:val="0098121D"/>
    <w:rsid w:val="00991790"/>
    <w:rsid w:val="009919DD"/>
    <w:rsid w:val="0099421F"/>
    <w:rsid w:val="00995F6A"/>
    <w:rsid w:val="009A12A8"/>
    <w:rsid w:val="009A494D"/>
    <w:rsid w:val="009B0774"/>
    <w:rsid w:val="009B56F1"/>
    <w:rsid w:val="009B7242"/>
    <w:rsid w:val="009C3588"/>
    <w:rsid w:val="009D10B3"/>
    <w:rsid w:val="009D32C4"/>
    <w:rsid w:val="009D6D45"/>
    <w:rsid w:val="009E1F76"/>
    <w:rsid w:val="009E2822"/>
    <w:rsid w:val="009E563E"/>
    <w:rsid w:val="009E5710"/>
    <w:rsid w:val="009E649D"/>
    <w:rsid w:val="009F12AE"/>
    <w:rsid w:val="009F2802"/>
    <w:rsid w:val="009F46C0"/>
    <w:rsid w:val="00A01A61"/>
    <w:rsid w:val="00A0255D"/>
    <w:rsid w:val="00A0535B"/>
    <w:rsid w:val="00A20BDD"/>
    <w:rsid w:val="00A35171"/>
    <w:rsid w:val="00A37D88"/>
    <w:rsid w:val="00A46198"/>
    <w:rsid w:val="00A51EB2"/>
    <w:rsid w:val="00A6089F"/>
    <w:rsid w:val="00A6242D"/>
    <w:rsid w:val="00A6435C"/>
    <w:rsid w:val="00A66005"/>
    <w:rsid w:val="00A76825"/>
    <w:rsid w:val="00A76D52"/>
    <w:rsid w:val="00A770CB"/>
    <w:rsid w:val="00A87093"/>
    <w:rsid w:val="00A913DD"/>
    <w:rsid w:val="00A97350"/>
    <w:rsid w:val="00AA4578"/>
    <w:rsid w:val="00AA4FC0"/>
    <w:rsid w:val="00AA76FA"/>
    <w:rsid w:val="00AB145D"/>
    <w:rsid w:val="00AB1E40"/>
    <w:rsid w:val="00AB261B"/>
    <w:rsid w:val="00AB2817"/>
    <w:rsid w:val="00AB2D05"/>
    <w:rsid w:val="00AB6C15"/>
    <w:rsid w:val="00AD4CCE"/>
    <w:rsid w:val="00AE1CF2"/>
    <w:rsid w:val="00AE6AFF"/>
    <w:rsid w:val="00AF4517"/>
    <w:rsid w:val="00AF6E6A"/>
    <w:rsid w:val="00AF7243"/>
    <w:rsid w:val="00B042D2"/>
    <w:rsid w:val="00B155B3"/>
    <w:rsid w:val="00B20CAC"/>
    <w:rsid w:val="00B21294"/>
    <w:rsid w:val="00B320C4"/>
    <w:rsid w:val="00B40BFB"/>
    <w:rsid w:val="00B44E10"/>
    <w:rsid w:val="00B44F0D"/>
    <w:rsid w:val="00B457D8"/>
    <w:rsid w:val="00B46FF3"/>
    <w:rsid w:val="00B5135E"/>
    <w:rsid w:val="00B54600"/>
    <w:rsid w:val="00B55BEF"/>
    <w:rsid w:val="00B64F91"/>
    <w:rsid w:val="00B65019"/>
    <w:rsid w:val="00B67AEB"/>
    <w:rsid w:val="00B67CFB"/>
    <w:rsid w:val="00B72027"/>
    <w:rsid w:val="00B73F31"/>
    <w:rsid w:val="00B80DAC"/>
    <w:rsid w:val="00B81A6F"/>
    <w:rsid w:val="00B86520"/>
    <w:rsid w:val="00B87B03"/>
    <w:rsid w:val="00B908D7"/>
    <w:rsid w:val="00BA0C51"/>
    <w:rsid w:val="00BA53E8"/>
    <w:rsid w:val="00BA7F34"/>
    <w:rsid w:val="00BB235B"/>
    <w:rsid w:val="00BB2D59"/>
    <w:rsid w:val="00BB7337"/>
    <w:rsid w:val="00BC0187"/>
    <w:rsid w:val="00BC401C"/>
    <w:rsid w:val="00BC4472"/>
    <w:rsid w:val="00BD49F5"/>
    <w:rsid w:val="00BD58B6"/>
    <w:rsid w:val="00BE1AA8"/>
    <w:rsid w:val="00BE2AB7"/>
    <w:rsid w:val="00C05E70"/>
    <w:rsid w:val="00C13438"/>
    <w:rsid w:val="00C13466"/>
    <w:rsid w:val="00C231A2"/>
    <w:rsid w:val="00C238F1"/>
    <w:rsid w:val="00C2795F"/>
    <w:rsid w:val="00C349E6"/>
    <w:rsid w:val="00C35C16"/>
    <w:rsid w:val="00C50D09"/>
    <w:rsid w:val="00C533E7"/>
    <w:rsid w:val="00C53531"/>
    <w:rsid w:val="00C5688B"/>
    <w:rsid w:val="00C579F4"/>
    <w:rsid w:val="00C6288F"/>
    <w:rsid w:val="00C643EB"/>
    <w:rsid w:val="00C672EC"/>
    <w:rsid w:val="00C703B0"/>
    <w:rsid w:val="00C729B1"/>
    <w:rsid w:val="00C72B1F"/>
    <w:rsid w:val="00C93655"/>
    <w:rsid w:val="00CB7D8A"/>
    <w:rsid w:val="00CC0D1D"/>
    <w:rsid w:val="00CC4676"/>
    <w:rsid w:val="00CD606F"/>
    <w:rsid w:val="00CE3306"/>
    <w:rsid w:val="00CF3951"/>
    <w:rsid w:val="00CF4174"/>
    <w:rsid w:val="00CF48C7"/>
    <w:rsid w:val="00CF74E5"/>
    <w:rsid w:val="00D03C64"/>
    <w:rsid w:val="00D03CBD"/>
    <w:rsid w:val="00D11078"/>
    <w:rsid w:val="00D207B3"/>
    <w:rsid w:val="00D23AF4"/>
    <w:rsid w:val="00D24391"/>
    <w:rsid w:val="00D2552A"/>
    <w:rsid w:val="00D25DDE"/>
    <w:rsid w:val="00D309DC"/>
    <w:rsid w:val="00D43697"/>
    <w:rsid w:val="00D5019A"/>
    <w:rsid w:val="00D55048"/>
    <w:rsid w:val="00D56152"/>
    <w:rsid w:val="00D5639F"/>
    <w:rsid w:val="00D62466"/>
    <w:rsid w:val="00D64764"/>
    <w:rsid w:val="00D67112"/>
    <w:rsid w:val="00D67237"/>
    <w:rsid w:val="00D704A1"/>
    <w:rsid w:val="00D73578"/>
    <w:rsid w:val="00D75518"/>
    <w:rsid w:val="00D803BB"/>
    <w:rsid w:val="00D80A76"/>
    <w:rsid w:val="00D85178"/>
    <w:rsid w:val="00D87F33"/>
    <w:rsid w:val="00D9683C"/>
    <w:rsid w:val="00DD03D0"/>
    <w:rsid w:val="00DD08B9"/>
    <w:rsid w:val="00DD59D3"/>
    <w:rsid w:val="00DE1D54"/>
    <w:rsid w:val="00DF2CB6"/>
    <w:rsid w:val="00E0725F"/>
    <w:rsid w:val="00E129E4"/>
    <w:rsid w:val="00E16AE9"/>
    <w:rsid w:val="00E177C2"/>
    <w:rsid w:val="00E20989"/>
    <w:rsid w:val="00E21B5E"/>
    <w:rsid w:val="00E24582"/>
    <w:rsid w:val="00E25620"/>
    <w:rsid w:val="00E27928"/>
    <w:rsid w:val="00E36A15"/>
    <w:rsid w:val="00E5115B"/>
    <w:rsid w:val="00E511CB"/>
    <w:rsid w:val="00E51879"/>
    <w:rsid w:val="00E61722"/>
    <w:rsid w:val="00E61FA0"/>
    <w:rsid w:val="00E638E1"/>
    <w:rsid w:val="00E63A3C"/>
    <w:rsid w:val="00E6417B"/>
    <w:rsid w:val="00E656C5"/>
    <w:rsid w:val="00E65B58"/>
    <w:rsid w:val="00E7388C"/>
    <w:rsid w:val="00E77FA3"/>
    <w:rsid w:val="00E83A2B"/>
    <w:rsid w:val="00E909E4"/>
    <w:rsid w:val="00E9469F"/>
    <w:rsid w:val="00E96616"/>
    <w:rsid w:val="00EA62D1"/>
    <w:rsid w:val="00EA716D"/>
    <w:rsid w:val="00EB1DB4"/>
    <w:rsid w:val="00EB3E07"/>
    <w:rsid w:val="00EB65B6"/>
    <w:rsid w:val="00EC3936"/>
    <w:rsid w:val="00EC3B64"/>
    <w:rsid w:val="00ED35E8"/>
    <w:rsid w:val="00ED5318"/>
    <w:rsid w:val="00ED61C4"/>
    <w:rsid w:val="00EF5EA8"/>
    <w:rsid w:val="00F0099B"/>
    <w:rsid w:val="00F03817"/>
    <w:rsid w:val="00F16114"/>
    <w:rsid w:val="00F17FCE"/>
    <w:rsid w:val="00F273A9"/>
    <w:rsid w:val="00F325D4"/>
    <w:rsid w:val="00F35353"/>
    <w:rsid w:val="00F425E4"/>
    <w:rsid w:val="00F447F7"/>
    <w:rsid w:val="00F512AF"/>
    <w:rsid w:val="00F55C6C"/>
    <w:rsid w:val="00F60311"/>
    <w:rsid w:val="00F753AA"/>
    <w:rsid w:val="00F759D6"/>
    <w:rsid w:val="00F759F5"/>
    <w:rsid w:val="00F7685E"/>
    <w:rsid w:val="00F82A14"/>
    <w:rsid w:val="00F84919"/>
    <w:rsid w:val="00F932A6"/>
    <w:rsid w:val="00FA126E"/>
    <w:rsid w:val="00FA4030"/>
    <w:rsid w:val="00FB465C"/>
    <w:rsid w:val="00FB4747"/>
    <w:rsid w:val="00FC030B"/>
    <w:rsid w:val="00FC4D2F"/>
    <w:rsid w:val="00FD1536"/>
    <w:rsid w:val="00FD4687"/>
    <w:rsid w:val="00FD57C3"/>
    <w:rsid w:val="00FD7C88"/>
    <w:rsid w:val="00FE30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colormru v:ext="edit" colors="#9cf"/>
      <o:colormenu v:ext="edit" fillcolor="#9cf" strokecolor="none"/>
    </o:shapedefaults>
    <o:shapelayout v:ext="edit">
      <o:idmap v:ext="edit" data="1"/>
      <o:rules v:ext="edit">
        <o:r id="V:Rule15" type="connector" idref="#Straight Arrow Connector 55"/>
        <o:r id="V:Rule16" type="connector" idref="#_x0000_s1535"/>
        <o:r id="V:Rule17" type="connector" idref="#Straight Arrow Connector 54"/>
        <o:r id="V:Rule18" type="connector" idref="#_x0000_s1359"/>
        <o:r id="V:Rule19" type="connector" idref="#_x0000_s1412"/>
        <o:r id="V:Rule20" type="connector" idref="#_x0000_s1411"/>
        <o:r id="V:Rule21" type="connector" idref="#Straight Arrow Connector 57"/>
        <o:r id="V:Rule22" type="connector" idref="#Straight Arrow Connector 63"/>
        <o:r id="V:Rule23" type="connector" idref="#Straight Arrow Connector 66"/>
        <o:r id="V:Rule24" type="connector" idref="#Straight Arrow Connector 58"/>
        <o:r id="V:Rule25" type="connector" idref="#Straight Arrow Connector 70"/>
        <o:r id="V:Rule26" type="connector" idref="#Straight Arrow Connector 69"/>
        <o:r id="V:Rule27" type="connector" idref="#Straight Arrow Connector 56"/>
        <o:r id="V:Rule28" type="connector" idref="#_x0000_s135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tabs>
        <w:tab w:val="num" w:pos="432"/>
      </w:tabs>
      <w:ind w:left="432" w:hanging="432"/>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tabs>
        <w:tab w:val="left" w:pos="0"/>
        <w:tab w:val="num" w:pos="720"/>
      </w:tabs>
      <w:spacing w:before="240" w:after="120"/>
      <w:ind w:left="720" w:hanging="7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tabs>
        <w:tab w:val="num" w:pos="1008"/>
      </w:tabs>
      <w:ind w:left="1008" w:hanging="1008"/>
      <w:outlineLvl w:val="4"/>
    </w:pPr>
    <w:rPr>
      <w:u w:val="single"/>
    </w:rPr>
  </w:style>
  <w:style w:type="paragraph" w:styleId="Heading6">
    <w:name w:val="heading 6"/>
    <w:basedOn w:val="Normal"/>
    <w:next w:val="Normal"/>
    <w:link w:val="Heading6Char"/>
    <w:qFormat/>
    <w:rsid w:val="00291428"/>
    <w:pPr>
      <w:keepNext/>
      <w:tabs>
        <w:tab w:val="num" w:pos="1152"/>
      </w:tabs>
      <w:ind w:firstLine="720"/>
      <w:outlineLvl w:val="5"/>
    </w:pPr>
    <w:rPr>
      <w:u w:val="single"/>
    </w:rPr>
  </w:style>
  <w:style w:type="paragraph" w:styleId="Heading7">
    <w:name w:val="heading 7"/>
    <w:basedOn w:val="Normal"/>
    <w:next w:val="Normal"/>
    <w:qFormat/>
    <w:rsid w:val="00291428"/>
    <w:pPr>
      <w:keepNext/>
      <w:tabs>
        <w:tab w:val="num" w:pos="1296"/>
      </w:tabs>
      <w:ind w:left="360"/>
      <w:jc w:val="both"/>
      <w:outlineLvl w:val="6"/>
    </w:pPr>
    <w:rPr>
      <w:b/>
      <w:bCs/>
    </w:rPr>
  </w:style>
  <w:style w:type="paragraph" w:styleId="Heading9">
    <w:name w:val="heading 9"/>
    <w:basedOn w:val="Normal"/>
    <w:next w:val="Normal"/>
    <w:qFormat/>
    <w:rsid w:val="00291428"/>
    <w:pPr>
      <w:keepNext/>
      <w:widowControl/>
      <w:tabs>
        <w:tab w:val="num" w:pos="1584"/>
      </w:tabs>
      <w:suppressAutoHyphens w:val="0"/>
      <w:ind w:left="1584" w:hanging="1584"/>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link w:val="PlainTextChar"/>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rsid w:val="00457C1F"/>
    <w:rPr>
      <w:rFonts w:eastAsia="Lucida Sans Unicode"/>
      <w:b/>
      <w:bCs/>
      <w:kern w:val="1"/>
      <w:sz w:val="48"/>
      <w:szCs w:val="48"/>
      <w:u w:val="single"/>
    </w:rPr>
  </w:style>
  <w:style w:type="character" w:customStyle="1" w:styleId="apple-converted-space">
    <w:name w:val="apple-converted-space"/>
    <w:basedOn w:val="DefaultParagraphFont"/>
    <w:rsid w:val="000F4E5B"/>
  </w:style>
  <w:style w:type="character" w:styleId="Strong">
    <w:name w:val="Strong"/>
    <w:uiPriority w:val="22"/>
    <w:qFormat/>
    <w:rsid w:val="000F4E5B"/>
    <w:rPr>
      <w:color w:val="000000"/>
    </w:rPr>
  </w:style>
  <w:style w:type="character" w:styleId="Emphasis">
    <w:name w:val="Emphasis"/>
    <w:basedOn w:val="DefaultParagraphFont"/>
    <w:uiPriority w:val="20"/>
    <w:qFormat/>
    <w:rsid w:val="00797259"/>
    <w:rPr>
      <w:i/>
      <w:iCs/>
    </w:rPr>
  </w:style>
  <w:style w:type="character" w:customStyle="1" w:styleId="PlainTextChar">
    <w:name w:val="Plain Text Char"/>
    <w:basedOn w:val="DefaultParagraphFont"/>
    <w:link w:val="PlainText"/>
    <w:rsid w:val="006A1330"/>
    <w:rPr>
      <w:rFonts w:ascii="Courier New" w:eastAsia="Lucida Sans Unicode" w:hAnsi="Courier New" w:cs="Courier New"/>
      <w:kern w:val="1"/>
    </w:rPr>
  </w:style>
  <w:style w:type="paragraph" w:styleId="NoSpacing">
    <w:name w:val="No Spacing"/>
    <w:uiPriority w:val="1"/>
    <w:qFormat/>
    <w:rsid w:val="006A1330"/>
    <w:rPr>
      <w:rFonts w:ascii="Calibri" w:eastAsia="Calibri" w:hAnsi="Calibri" w:cs="Arial"/>
    </w:rPr>
  </w:style>
</w:styles>
</file>

<file path=word/webSettings.xml><?xml version="1.0" encoding="utf-8"?>
<w:webSettings xmlns:r="http://schemas.openxmlformats.org/officeDocument/2006/relationships" xmlns:w="http://schemas.openxmlformats.org/wordprocessingml/2006/main">
  <w:divs>
    <w:div w:id="33770459">
      <w:bodyDiv w:val="1"/>
      <w:marLeft w:val="0"/>
      <w:marRight w:val="0"/>
      <w:marTop w:val="0"/>
      <w:marBottom w:val="0"/>
      <w:divBdr>
        <w:top w:val="none" w:sz="0" w:space="0" w:color="auto"/>
        <w:left w:val="none" w:sz="0" w:space="0" w:color="auto"/>
        <w:bottom w:val="none" w:sz="0" w:space="0" w:color="auto"/>
        <w:right w:val="none" w:sz="0" w:space="0" w:color="auto"/>
      </w:divBdr>
    </w:div>
    <w:div w:id="62678176">
      <w:bodyDiv w:val="1"/>
      <w:marLeft w:val="0"/>
      <w:marRight w:val="0"/>
      <w:marTop w:val="0"/>
      <w:marBottom w:val="0"/>
      <w:divBdr>
        <w:top w:val="none" w:sz="0" w:space="0" w:color="auto"/>
        <w:left w:val="none" w:sz="0" w:space="0" w:color="auto"/>
        <w:bottom w:val="none" w:sz="0" w:space="0" w:color="auto"/>
        <w:right w:val="none" w:sz="0" w:space="0" w:color="auto"/>
      </w:divBdr>
    </w:div>
    <w:div w:id="78137028">
      <w:bodyDiv w:val="1"/>
      <w:marLeft w:val="0"/>
      <w:marRight w:val="0"/>
      <w:marTop w:val="0"/>
      <w:marBottom w:val="0"/>
      <w:divBdr>
        <w:top w:val="none" w:sz="0" w:space="0" w:color="auto"/>
        <w:left w:val="none" w:sz="0" w:space="0" w:color="auto"/>
        <w:bottom w:val="none" w:sz="0" w:space="0" w:color="auto"/>
        <w:right w:val="none" w:sz="0" w:space="0" w:color="auto"/>
      </w:divBdr>
    </w:div>
    <w:div w:id="123274616">
      <w:bodyDiv w:val="1"/>
      <w:marLeft w:val="0"/>
      <w:marRight w:val="0"/>
      <w:marTop w:val="0"/>
      <w:marBottom w:val="0"/>
      <w:divBdr>
        <w:top w:val="none" w:sz="0" w:space="0" w:color="auto"/>
        <w:left w:val="none" w:sz="0" w:space="0" w:color="auto"/>
        <w:bottom w:val="none" w:sz="0" w:space="0" w:color="auto"/>
        <w:right w:val="none" w:sz="0" w:space="0" w:color="auto"/>
      </w:divBdr>
    </w:div>
    <w:div w:id="132718664">
      <w:bodyDiv w:val="1"/>
      <w:marLeft w:val="0"/>
      <w:marRight w:val="0"/>
      <w:marTop w:val="0"/>
      <w:marBottom w:val="0"/>
      <w:divBdr>
        <w:top w:val="none" w:sz="0" w:space="0" w:color="auto"/>
        <w:left w:val="none" w:sz="0" w:space="0" w:color="auto"/>
        <w:bottom w:val="none" w:sz="0" w:space="0" w:color="auto"/>
        <w:right w:val="none" w:sz="0" w:space="0" w:color="auto"/>
      </w:divBdr>
    </w:div>
    <w:div w:id="135489246">
      <w:bodyDiv w:val="1"/>
      <w:marLeft w:val="0"/>
      <w:marRight w:val="0"/>
      <w:marTop w:val="0"/>
      <w:marBottom w:val="0"/>
      <w:divBdr>
        <w:top w:val="none" w:sz="0" w:space="0" w:color="auto"/>
        <w:left w:val="none" w:sz="0" w:space="0" w:color="auto"/>
        <w:bottom w:val="none" w:sz="0" w:space="0" w:color="auto"/>
        <w:right w:val="none" w:sz="0" w:space="0" w:color="auto"/>
      </w:divBdr>
    </w:div>
    <w:div w:id="247421356">
      <w:bodyDiv w:val="1"/>
      <w:marLeft w:val="0"/>
      <w:marRight w:val="0"/>
      <w:marTop w:val="0"/>
      <w:marBottom w:val="0"/>
      <w:divBdr>
        <w:top w:val="none" w:sz="0" w:space="0" w:color="auto"/>
        <w:left w:val="none" w:sz="0" w:space="0" w:color="auto"/>
        <w:bottom w:val="none" w:sz="0" w:space="0" w:color="auto"/>
        <w:right w:val="none" w:sz="0" w:space="0" w:color="auto"/>
      </w:divBdr>
    </w:div>
    <w:div w:id="257713676">
      <w:bodyDiv w:val="1"/>
      <w:marLeft w:val="0"/>
      <w:marRight w:val="0"/>
      <w:marTop w:val="0"/>
      <w:marBottom w:val="0"/>
      <w:divBdr>
        <w:top w:val="none" w:sz="0" w:space="0" w:color="auto"/>
        <w:left w:val="none" w:sz="0" w:space="0" w:color="auto"/>
        <w:bottom w:val="none" w:sz="0" w:space="0" w:color="auto"/>
        <w:right w:val="none" w:sz="0" w:space="0" w:color="auto"/>
      </w:divBdr>
    </w:div>
    <w:div w:id="270556151">
      <w:bodyDiv w:val="1"/>
      <w:marLeft w:val="0"/>
      <w:marRight w:val="0"/>
      <w:marTop w:val="0"/>
      <w:marBottom w:val="0"/>
      <w:divBdr>
        <w:top w:val="none" w:sz="0" w:space="0" w:color="auto"/>
        <w:left w:val="none" w:sz="0" w:space="0" w:color="auto"/>
        <w:bottom w:val="none" w:sz="0" w:space="0" w:color="auto"/>
        <w:right w:val="none" w:sz="0" w:space="0" w:color="auto"/>
      </w:divBdr>
    </w:div>
    <w:div w:id="270862537">
      <w:bodyDiv w:val="1"/>
      <w:marLeft w:val="0"/>
      <w:marRight w:val="0"/>
      <w:marTop w:val="0"/>
      <w:marBottom w:val="0"/>
      <w:divBdr>
        <w:top w:val="none" w:sz="0" w:space="0" w:color="auto"/>
        <w:left w:val="none" w:sz="0" w:space="0" w:color="auto"/>
        <w:bottom w:val="none" w:sz="0" w:space="0" w:color="auto"/>
        <w:right w:val="none" w:sz="0" w:space="0" w:color="auto"/>
      </w:divBdr>
    </w:div>
    <w:div w:id="276068179">
      <w:bodyDiv w:val="1"/>
      <w:marLeft w:val="0"/>
      <w:marRight w:val="0"/>
      <w:marTop w:val="0"/>
      <w:marBottom w:val="0"/>
      <w:divBdr>
        <w:top w:val="none" w:sz="0" w:space="0" w:color="auto"/>
        <w:left w:val="none" w:sz="0" w:space="0" w:color="auto"/>
        <w:bottom w:val="none" w:sz="0" w:space="0" w:color="auto"/>
        <w:right w:val="none" w:sz="0" w:space="0" w:color="auto"/>
      </w:divBdr>
    </w:div>
    <w:div w:id="277182331">
      <w:bodyDiv w:val="1"/>
      <w:marLeft w:val="0"/>
      <w:marRight w:val="0"/>
      <w:marTop w:val="0"/>
      <w:marBottom w:val="0"/>
      <w:divBdr>
        <w:top w:val="none" w:sz="0" w:space="0" w:color="auto"/>
        <w:left w:val="none" w:sz="0" w:space="0" w:color="auto"/>
        <w:bottom w:val="none" w:sz="0" w:space="0" w:color="auto"/>
        <w:right w:val="none" w:sz="0" w:space="0" w:color="auto"/>
      </w:divBdr>
      <w:divsChild>
        <w:div w:id="1903057989">
          <w:marLeft w:val="0"/>
          <w:marRight w:val="0"/>
          <w:marTop w:val="0"/>
          <w:marBottom w:val="0"/>
          <w:divBdr>
            <w:top w:val="single" w:sz="2" w:space="0" w:color="D9D9E3"/>
            <w:left w:val="single" w:sz="2" w:space="0" w:color="D9D9E3"/>
            <w:bottom w:val="single" w:sz="2" w:space="0" w:color="D9D9E3"/>
            <w:right w:val="single" w:sz="2" w:space="0" w:color="D9D9E3"/>
          </w:divBdr>
          <w:divsChild>
            <w:div w:id="360597028">
              <w:marLeft w:val="0"/>
              <w:marRight w:val="0"/>
              <w:marTop w:val="0"/>
              <w:marBottom w:val="0"/>
              <w:divBdr>
                <w:top w:val="single" w:sz="2" w:space="0" w:color="D9D9E3"/>
                <w:left w:val="single" w:sz="2" w:space="0" w:color="D9D9E3"/>
                <w:bottom w:val="single" w:sz="2" w:space="0" w:color="D9D9E3"/>
                <w:right w:val="single" w:sz="2" w:space="0" w:color="D9D9E3"/>
              </w:divBdr>
              <w:divsChild>
                <w:div w:id="1190223626">
                  <w:marLeft w:val="0"/>
                  <w:marRight w:val="0"/>
                  <w:marTop w:val="0"/>
                  <w:marBottom w:val="0"/>
                  <w:divBdr>
                    <w:top w:val="single" w:sz="2" w:space="0" w:color="D9D9E3"/>
                    <w:left w:val="single" w:sz="2" w:space="0" w:color="D9D9E3"/>
                    <w:bottom w:val="single" w:sz="2" w:space="0" w:color="D9D9E3"/>
                    <w:right w:val="single" w:sz="2" w:space="0" w:color="D9D9E3"/>
                  </w:divBdr>
                  <w:divsChild>
                    <w:div w:id="1180851669">
                      <w:marLeft w:val="0"/>
                      <w:marRight w:val="0"/>
                      <w:marTop w:val="0"/>
                      <w:marBottom w:val="0"/>
                      <w:divBdr>
                        <w:top w:val="single" w:sz="2" w:space="0" w:color="D9D9E3"/>
                        <w:left w:val="single" w:sz="2" w:space="0" w:color="D9D9E3"/>
                        <w:bottom w:val="single" w:sz="2" w:space="0" w:color="D9D9E3"/>
                        <w:right w:val="single" w:sz="2" w:space="0" w:color="D9D9E3"/>
                      </w:divBdr>
                      <w:divsChild>
                        <w:div w:id="165903757">
                          <w:marLeft w:val="0"/>
                          <w:marRight w:val="0"/>
                          <w:marTop w:val="0"/>
                          <w:marBottom w:val="0"/>
                          <w:divBdr>
                            <w:top w:val="single" w:sz="2" w:space="0" w:color="auto"/>
                            <w:left w:val="single" w:sz="2" w:space="0" w:color="auto"/>
                            <w:bottom w:val="single" w:sz="4" w:space="0" w:color="auto"/>
                            <w:right w:val="single" w:sz="2" w:space="0" w:color="auto"/>
                          </w:divBdr>
                          <w:divsChild>
                            <w:div w:id="157797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230627692">
                                  <w:marLeft w:val="0"/>
                                  <w:marRight w:val="0"/>
                                  <w:marTop w:val="0"/>
                                  <w:marBottom w:val="0"/>
                                  <w:divBdr>
                                    <w:top w:val="single" w:sz="2" w:space="0" w:color="D9D9E3"/>
                                    <w:left w:val="single" w:sz="2" w:space="0" w:color="D9D9E3"/>
                                    <w:bottom w:val="single" w:sz="2" w:space="0" w:color="D9D9E3"/>
                                    <w:right w:val="single" w:sz="2" w:space="0" w:color="D9D9E3"/>
                                  </w:divBdr>
                                  <w:divsChild>
                                    <w:div w:id="927497188">
                                      <w:marLeft w:val="0"/>
                                      <w:marRight w:val="0"/>
                                      <w:marTop w:val="0"/>
                                      <w:marBottom w:val="0"/>
                                      <w:divBdr>
                                        <w:top w:val="single" w:sz="2" w:space="0" w:color="D9D9E3"/>
                                        <w:left w:val="single" w:sz="2" w:space="0" w:color="D9D9E3"/>
                                        <w:bottom w:val="single" w:sz="2" w:space="0" w:color="D9D9E3"/>
                                        <w:right w:val="single" w:sz="2" w:space="0" w:color="D9D9E3"/>
                                      </w:divBdr>
                                      <w:divsChild>
                                        <w:div w:id="2048338378">
                                          <w:marLeft w:val="0"/>
                                          <w:marRight w:val="0"/>
                                          <w:marTop w:val="0"/>
                                          <w:marBottom w:val="0"/>
                                          <w:divBdr>
                                            <w:top w:val="single" w:sz="2" w:space="0" w:color="D9D9E3"/>
                                            <w:left w:val="single" w:sz="2" w:space="0" w:color="D9D9E3"/>
                                            <w:bottom w:val="single" w:sz="2" w:space="0" w:color="D9D9E3"/>
                                            <w:right w:val="single" w:sz="2" w:space="0" w:color="D9D9E3"/>
                                          </w:divBdr>
                                          <w:divsChild>
                                            <w:div w:id="1226061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3154633">
          <w:marLeft w:val="0"/>
          <w:marRight w:val="0"/>
          <w:marTop w:val="0"/>
          <w:marBottom w:val="0"/>
          <w:divBdr>
            <w:top w:val="none" w:sz="0" w:space="0" w:color="auto"/>
            <w:left w:val="none" w:sz="0" w:space="0" w:color="auto"/>
            <w:bottom w:val="none" w:sz="0" w:space="0" w:color="auto"/>
            <w:right w:val="none" w:sz="0" w:space="0" w:color="auto"/>
          </w:divBdr>
        </w:div>
      </w:divsChild>
    </w:div>
    <w:div w:id="280964437">
      <w:bodyDiv w:val="1"/>
      <w:marLeft w:val="0"/>
      <w:marRight w:val="0"/>
      <w:marTop w:val="0"/>
      <w:marBottom w:val="0"/>
      <w:divBdr>
        <w:top w:val="none" w:sz="0" w:space="0" w:color="auto"/>
        <w:left w:val="none" w:sz="0" w:space="0" w:color="auto"/>
        <w:bottom w:val="none" w:sz="0" w:space="0" w:color="auto"/>
        <w:right w:val="none" w:sz="0" w:space="0" w:color="auto"/>
      </w:divBdr>
    </w:div>
    <w:div w:id="282541513">
      <w:bodyDiv w:val="1"/>
      <w:marLeft w:val="0"/>
      <w:marRight w:val="0"/>
      <w:marTop w:val="0"/>
      <w:marBottom w:val="0"/>
      <w:divBdr>
        <w:top w:val="none" w:sz="0" w:space="0" w:color="auto"/>
        <w:left w:val="none" w:sz="0" w:space="0" w:color="auto"/>
        <w:bottom w:val="none" w:sz="0" w:space="0" w:color="auto"/>
        <w:right w:val="none" w:sz="0" w:space="0" w:color="auto"/>
      </w:divBdr>
    </w:div>
    <w:div w:id="292441325">
      <w:bodyDiv w:val="1"/>
      <w:marLeft w:val="0"/>
      <w:marRight w:val="0"/>
      <w:marTop w:val="0"/>
      <w:marBottom w:val="0"/>
      <w:divBdr>
        <w:top w:val="none" w:sz="0" w:space="0" w:color="auto"/>
        <w:left w:val="none" w:sz="0" w:space="0" w:color="auto"/>
        <w:bottom w:val="none" w:sz="0" w:space="0" w:color="auto"/>
        <w:right w:val="none" w:sz="0" w:space="0" w:color="auto"/>
      </w:divBdr>
    </w:div>
    <w:div w:id="334453114">
      <w:bodyDiv w:val="1"/>
      <w:marLeft w:val="0"/>
      <w:marRight w:val="0"/>
      <w:marTop w:val="0"/>
      <w:marBottom w:val="0"/>
      <w:divBdr>
        <w:top w:val="none" w:sz="0" w:space="0" w:color="auto"/>
        <w:left w:val="none" w:sz="0" w:space="0" w:color="auto"/>
        <w:bottom w:val="none" w:sz="0" w:space="0" w:color="auto"/>
        <w:right w:val="none" w:sz="0" w:space="0" w:color="auto"/>
      </w:divBdr>
    </w:div>
    <w:div w:id="396362696">
      <w:bodyDiv w:val="1"/>
      <w:marLeft w:val="0"/>
      <w:marRight w:val="0"/>
      <w:marTop w:val="0"/>
      <w:marBottom w:val="0"/>
      <w:divBdr>
        <w:top w:val="none" w:sz="0" w:space="0" w:color="auto"/>
        <w:left w:val="none" w:sz="0" w:space="0" w:color="auto"/>
        <w:bottom w:val="none" w:sz="0" w:space="0" w:color="auto"/>
        <w:right w:val="none" w:sz="0" w:space="0" w:color="auto"/>
      </w:divBdr>
    </w:div>
    <w:div w:id="406078142">
      <w:bodyDiv w:val="1"/>
      <w:marLeft w:val="0"/>
      <w:marRight w:val="0"/>
      <w:marTop w:val="0"/>
      <w:marBottom w:val="0"/>
      <w:divBdr>
        <w:top w:val="none" w:sz="0" w:space="0" w:color="auto"/>
        <w:left w:val="none" w:sz="0" w:space="0" w:color="auto"/>
        <w:bottom w:val="none" w:sz="0" w:space="0" w:color="auto"/>
        <w:right w:val="none" w:sz="0" w:space="0" w:color="auto"/>
      </w:divBdr>
    </w:div>
    <w:div w:id="421686943">
      <w:bodyDiv w:val="1"/>
      <w:marLeft w:val="0"/>
      <w:marRight w:val="0"/>
      <w:marTop w:val="0"/>
      <w:marBottom w:val="0"/>
      <w:divBdr>
        <w:top w:val="none" w:sz="0" w:space="0" w:color="auto"/>
        <w:left w:val="none" w:sz="0" w:space="0" w:color="auto"/>
        <w:bottom w:val="none" w:sz="0" w:space="0" w:color="auto"/>
        <w:right w:val="none" w:sz="0" w:space="0" w:color="auto"/>
      </w:divBdr>
    </w:div>
    <w:div w:id="429545663">
      <w:bodyDiv w:val="1"/>
      <w:marLeft w:val="0"/>
      <w:marRight w:val="0"/>
      <w:marTop w:val="0"/>
      <w:marBottom w:val="0"/>
      <w:divBdr>
        <w:top w:val="none" w:sz="0" w:space="0" w:color="auto"/>
        <w:left w:val="none" w:sz="0" w:space="0" w:color="auto"/>
        <w:bottom w:val="none" w:sz="0" w:space="0" w:color="auto"/>
        <w:right w:val="none" w:sz="0" w:space="0" w:color="auto"/>
      </w:divBdr>
    </w:div>
    <w:div w:id="441845958">
      <w:bodyDiv w:val="1"/>
      <w:marLeft w:val="0"/>
      <w:marRight w:val="0"/>
      <w:marTop w:val="0"/>
      <w:marBottom w:val="0"/>
      <w:divBdr>
        <w:top w:val="none" w:sz="0" w:space="0" w:color="auto"/>
        <w:left w:val="none" w:sz="0" w:space="0" w:color="auto"/>
        <w:bottom w:val="none" w:sz="0" w:space="0" w:color="auto"/>
        <w:right w:val="none" w:sz="0" w:space="0" w:color="auto"/>
      </w:divBdr>
    </w:div>
    <w:div w:id="462386932">
      <w:bodyDiv w:val="1"/>
      <w:marLeft w:val="0"/>
      <w:marRight w:val="0"/>
      <w:marTop w:val="0"/>
      <w:marBottom w:val="0"/>
      <w:divBdr>
        <w:top w:val="none" w:sz="0" w:space="0" w:color="auto"/>
        <w:left w:val="none" w:sz="0" w:space="0" w:color="auto"/>
        <w:bottom w:val="none" w:sz="0" w:space="0" w:color="auto"/>
        <w:right w:val="none" w:sz="0" w:space="0" w:color="auto"/>
      </w:divBdr>
    </w:div>
    <w:div w:id="470176545">
      <w:bodyDiv w:val="1"/>
      <w:marLeft w:val="0"/>
      <w:marRight w:val="0"/>
      <w:marTop w:val="0"/>
      <w:marBottom w:val="0"/>
      <w:divBdr>
        <w:top w:val="none" w:sz="0" w:space="0" w:color="auto"/>
        <w:left w:val="none" w:sz="0" w:space="0" w:color="auto"/>
        <w:bottom w:val="none" w:sz="0" w:space="0" w:color="auto"/>
        <w:right w:val="none" w:sz="0" w:space="0" w:color="auto"/>
      </w:divBdr>
    </w:div>
    <w:div w:id="493035653">
      <w:bodyDiv w:val="1"/>
      <w:marLeft w:val="0"/>
      <w:marRight w:val="0"/>
      <w:marTop w:val="0"/>
      <w:marBottom w:val="0"/>
      <w:divBdr>
        <w:top w:val="none" w:sz="0" w:space="0" w:color="auto"/>
        <w:left w:val="none" w:sz="0" w:space="0" w:color="auto"/>
        <w:bottom w:val="none" w:sz="0" w:space="0" w:color="auto"/>
        <w:right w:val="none" w:sz="0" w:space="0" w:color="auto"/>
      </w:divBdr>
    </w:div>
    <w:div w:id="505441563">
      <w:bodyDiv w:val="1"/>
      <w:marLeft w:val="0"/>
      <w:marRight w:val="0"/>
      <w:marTop w:val="0"/>
      <w:marBottom w:val="0"/>
      <w:divBdr>
        <w:top w:val="none" w:sz="0" w:space="0" w:color="auto"/>
        <w:left w:val="none" w:sz="0" w:space="0" w:color="auto"/>
        <w:bottom w:val="none" w:sz="0" w:space="0" w:color="auto"/>
        <w:right w:val="none" w:sz="0" w:space="0" w:color="auto"/>
      </w:divBdr>
    </w:div>
    <w:div w:id="518394348">
      <w:bodyDiv w:val="1"/>
      <w:marLeft w:val="0"/>
      <w:marRight w:val="0"/>
      <w:marTop w:val="0"/>
      <w:marBottom w:val="0"/>
      <w:divBdr>
        <w:top w:val="none" w:sz="0" w:space="0" w:color="auto"/>
        <w:left w:val="none" w:sz="0" w:space="0" w:color="auto"/>
        <w:bottom w:val="none" w:sz="0" w:space="0" w:color="auto"/>
        <w:right w:val="none" w:sz="0" w:space="0" w:color="auto"/>
      </w:divBdr>
    </w:div>
    <w:div w:id="537594137">
      <w:bodyDiv w:val="1"/>
      <w:marLeft w:val="0"/>
      <w:marRight w:val="0"/>
      <w:marTop w:val="0"/>
      <w:marBottom w:val="0"/>
      <w:divBdr>
        <w:top w:val="none" w:sz="0" w:space="0" w:color="auto"/>
        <w:left w:val="none" w:sz="0" w:space="0" w:color="auto"/>
        <w:bottom w:val="none" w:sz="0" w:space="0" w:color="auto"/>
        <w:right w:val="none" w:sz="0" w:space="0" w:color="auto"/>
      </w:divBdr>
    </w:div>
    <w:div w:id="542718645">
      <w:bodyDiv w:val="1"/>
      <w:marLeft w:val="0"/>
      <w:marRight w:val="0"/>
      <w:marTop w:val="0"/>
      <w:marBottom w:val="0"/>
      <w:divBdr>
        <w:top w:val="none" w:sz="0" w:space="0" w:color="auto"/>
        <w:left w:val="none" w:sz="0" w:space="0" w:color="auto"/>
        <w:bottom w:val="none" w:sz="0" w:space="0" w:color="auto"/>
        <w:right w:val="none" w:sz="0" w:space="0" w:color="auto"/>
      </w:divBdr>
    </w:div>
    <w:div w:id="562183396">
      <w:bodyDiv w:val="1"/>
      <w:marLeft w:val="0"/>
      <w:marRight w:val="0"/>
      <w:marTop w:val="0"/>
      <w:marBottom w:val="0"/>
      <w:divBdr>
        <w:top w:val="none" w:sz="0" w:space="0" w:color="auto"/>
        <w:left w:val="none" w:sz="0" w:space="0" w:color="auto"/>
        <w:bottom w:val="none" w:sz="0" w:space="0" w:color="auto"/>
        <w:right w:val="none" w:sz="0" w:space="0" w:color="auto"/>
      </w:divBdr>
    </w:div>
    <w:div w:id="581262380">
      <w:bodyDiv w:val="1"/>
      <w:marLeft w:val="0"/>
      <w:marRight w:val="0"/>
      <w:marTop w:val="0"/>
      <w:marBottom w:val="0"/>
      <w:divBdr>
        <w:top w:val="none" w:sz="0" w:space="0" w:color="auto"/>
        <w:left w:val="none" w:sz="0" w:space="0" w:color="auto"/>
        <w:bottom w:val="none" w:sz="0" w:space="0" w:color="auto"/>
        <w:right w:val="none" w:sz="0" w:space="0" w:color="auto"/>
      </w:divBdr>
    </w:div>
    <w:div w:id="585042808">
      <w:bodyDiv w:val="1"/>
      <w:marLeft w:val="0"/>
      <w:marRight w:val="0"/>
      <w:marTop w:val="0"/>
      <w:marBottom w:val="0"/>
      <w:divBdr>
        <w:top w:val="none" w:sz="0" w:space="0" w:color="auto"/>
        <w:left w:val="none" w:sz="0" w:space="0" w:color="auto"/>
        <w:bottom w:val="none" w:sz="0" w:space="0" w:color="auto"/>
        <w:right w:val="none" w:sz="0" w:space="0" w:color="auto"/>
      </w:divBdr>
    </w:div>
    <w:div w:id="585530784">
      <w:bodyDiv w:val="1"/>
      <w:marLeft w:val="0"/>
      <w:marRight w:val="0"/>
      <w:marTop w:val="0"/>
      <w:marBottom w:val="0"/>
      <w:divBdr>
        <w:top w:val="none" w:sz="0" w:space="0" w:color="auto"/>
        <w:left w:val="none" w:sz="0" w:space="0" w:color="auto"/>
        <w:bottom w:val="none" w:sz="0" w:space="0" w:color="auto"/>
        <w:right w:val="none" w:sz="0" w:space="0" w:color="auto"/>
      </w:divBdr>
    </w:div>
    <w:div w:id="588736023">
      <w:bodyDiv w:val="1"/>
      <w:marLeft w:val="0"/>
      <w:marRight w:val="0"/>
      <w:marTop w:val="0"/>
      <w:marBottom w:val="0"/>
      <w:divBdr>
        <w:top w:val="none" w:sz="0" w:space="0" w:color="auto"/>
        <w:left w:val="none" w:sz="0" w:space="0" w:color="auto"/>
        <w:bottom w:val="none" w:sz="0" w:space="0" w:color="auto"/>
        <w:right w:val="none" w:sz="0" w:space="0" w:color="auto"/>
      </w:divBdr>
    </w:div>
    <w:div w:id="641690603">
      <w:bodyDiv w:val="1"/>
      <w:marLeft w:val="0"/>
      <w:marRight w:val="0"/>
      <w:marTop w:val="0"/>
      <w:marBottom w:val="0"/>
      <w:divBdr>
        <w:top w:val="none" w:sz="0" w:space="0" w:color="auto"/>
        <w:left w:val="none" w:sz="0" w:space="0" w:color="auto"/>
        <w:bottom w:val="none" w:sz="0" w:space="0" w:color="auto"/>
        <w:right w:val="none" w:sz="0" w:space="0" w:color="auto"/>
      </w:divBdr>
    </w:div>
    <w:div w:id="642781739">
      <w:bodyDiv w:val="1"/>
      <w:marLeft w:val="0"/>
      <w:marRight w:val="0"/>
      <w:marTop w:val="0"/>
      <w:marBottom w:val="0"/>
      <w:divBdr>
        <w:top w:val="none" w:sz="0" w:space="0" w:color="auto"/>
        <w:left w:val="none" w:sz="0" w:space="0" w:color="auto"/>
        <w:bottom w:val="none" w:sz="0" w:space="0" w:color="auto"/>
        <w:right w:val="none" w:sz="0" w:space="0" w:color="auto"/>
      </w:divBdr>
      <w:divsChild>
        <w:div w:id="1208906394">
          <w:marLeft w:val="0"/>
          <w:marRight w:val="0"/>
          <w:marTop w:val="0"/>
          <w:marBottom w:val="0"/>
          <w:divBdr>
            <w:top w:val="single" w:sz="2" w:space="0" w:color="D9D9E3"/>
            <w:left w:val="single" w:sz="2" w:space="0" w:color="D9D9E3"/>
            <w:bottom w:val="single" w:sz="2" w:space="0" w:color="D9D9E3"/>
            <w:right w:val="single" w:sz="2" w:space="0" w:color="D9D9E3"/>
          </w:divBdr>
          <w:divsChild>
            <w:div w:id="1965504508">
              <w:marLeft w:val="0"/>
              <w:marRight w:val="0"/>
              <w:marTop w:val="0"/>
              <w:marBottom w:val="0"/>
              <w:divBdr>
                <w:top w:val="single" w:sz="2" w:space="0" w:color="D9D9E3"/>
                <w:left w:val="single" w:sz="2" w:space="0" w:color="D9D9E3"/>
                <w:bottom w:val="single" w:sz="2" w:space="0" w:color="D9D9E3"/>
                <w:right w:val="single" w:sz="2" w:space="0" w:color="D9D9E3"/>
              </w:divBdr>
              <w:divsChild>
                <w:div w:id="1022778771">
                  <w:marLeft w:val="0"/>
                  <w:marRight w:val="0"/>
                  <w:marTop w:val="0"/>
                  <w:marBottom w:val="0"/>
                  <w:divBdr>
                    <w:top w:val="single" w:sz="2" w:space="0" w:color="D9D9E3"/>
                    <w:left w:val="single" w:sz="2" w:space="0" w:color="D9D9E3"/>
                    <w:bottom w:val="single" w:sz="2" w:space="0" w:color="D9D9E3"/>
                    <w:right w:val="single" w:sz="2" w:space="0" w:color="D9D9E3"/>
                  </w:divBdr>
                  <w:divsChild>
                    <w:div w:id="1328171635">
                      <w:marLeft w:val="0"/>
                      <w:marRight w:val="0"/>
                      <w:marTop w:val="0"/>
                      <w:marBottom w:val="0"/>
                      <w:divBdr>
                        <w:top w:val="single" w:sz="2" w:space="0" w:color="D9D9E3"/>
                        <w:left w:val="single" w:sz="2" w:space="0" w:color="D9D9E3"/>
                        <w:bottom w:val="single" w:sz="2" w:space="0" w:color="D9D9E3"/>
                        <w:right w:val="single" w:sz="2" w:space="0" w:color="D9D9E3"/>
                      </w:divBdr>
                      <w:divsChild>
                        <w:div w:id="936251185">
                          <w:marLeft w:val="0"/>
                          <w:marRight w:val="0"/>
                          <w:marTop w:val="0"/>
                          <w:marBottom w:val="0"/>
                          <w:divBdr>
                            <w:top w:val="single" w:sz="2" w:space="0" w:color="auto"/>
                            <w:left w:val="single" w:sz="2" w:space="0" w:color="auto"/>
                            <w:bottom w:val="single" w:sz="4" w:space="0" w:color="auto"/>
                            <w:right w:val="single" w:sz="2" w:space="0" w:color="auto"/>
                          </w:divBdr>
                          <w:divsChild>
                            <w:div w:id="1751809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371603">
                                  <w:marLeft w:val="0"/>
                                  <w:marRight w:val="0"/>
                                  <w:marTop w:val="0"/>
                                  <w:marBottom w:val="0"/>
                                  <w:divBdr>
                                    <w:top w:val="single" w:sz="2" w:space="0" w:color="D9D9E3"/>
                                    <w:left w:val="single" w:sz="2" w:space="0" w:color="D9D9E3"/>
                                    <w:bottom w:val="single" w:sz="2" w:space="0" w:color="D9D9E3"/>
                                    <w:right w:val="single" w:sz="2" w:space="0" w:color="D9D9E3"/>
                                  </w:divBdr>
                                  <w:divsChild>
                                    <w:div w:id="1148940698">
                                      <w:marLeft w:val="0"/>
                                      <w:marRight w:val="0"/>
                                      <w:marTop w:val="0"/>
                                      <w:marBottom w:val="0"/>
                                      <w:divBdr>
                                        <w:top w:val="single" w:sz="2" w:space="0" w:color="D9D9E3"/>
                                        <w:left w:val="single" w:sz="2" w:space="0" w:color="D9D9E3"/>
                                        <w:bottom w:val="single" w:sz="2" w:space="0" w:color="D9D9E3"/>
                                        <w:right w:val="single" w:sz="2" w:space="0" w:color="D9D9E3"/>
                                      </w:divBdr>
                                      <w:divsChild>
                                        <w:div w:id="1252547195">
                                          <w:marLeft w:val="0"/>
                                          <w:marRight w:val="0"/>
                                          <w:marTop w:val="0"/>
                                          <w:marBottom w:val="0"/>
                                          <w:divBdr>
                                            <w:top w:val="single" w:sz="2" w:space="0" w:color="D9D9E3"/>
                                            <w:left w:val="single" w:sz="2" w:space="0" w:color="D9D9E3"/>
                                            <w:bottom w:val="single" w:sz="2" w:space="0" w:color="D9D9E3"/>
                                            <w:right w:val="single" w:sz="2" w:space="0" w:color="D9D9E3"/>
                                          </w:divBdr>
                                          <w:divsChild>
                                            <w:div w:id="485556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625838">
          <w:marLeft w:val="0"/>
          <w:marRight w:val="0"/>
          <w:marTop w:val="0"/>
          <w:marBottom w:val="0"/>
          <w:divBdr>
            <w:top w:val="none" w:sz="0" w:space="0" w:color="auto"/>
            <w:left w:val="none" w:sz="0" w:space="0" w:color="auto"/>
            <w:bottom w:val="none" w:sz="0" w:space="0" w:color="auto"/>
            <w:right w:val="none" w:sz="0" w:space="0" w:color="auto"/>
          </w:divBdr>
        </w:div>
      </w:divsChild>
    </w:div>
    <w:div w:id="647249301">
      <w:bodyDiv w:val="1"/>
      <w:marLeft w:val="0"/>
      <w:marRight w:val="0"/>
      <w:marTop w:val="0"/>
      <w:marBottom w:val="0"/>
      <w:divBdr>
        <w:top w:val="none" w:sz="0" w:space="0" w:color="auto"/>
        <w:left w:val="none" w:sz="0" w:space="0" w:color="auto"/>
        <w:bottom w:val="none" w:sz="0" w:space="0" w:color="auto"/>
        <w:right w:val="none" w:sz="0" w:space="0" w:color="auto"/>
      </w:divBdr>
    </w:div>
    <w:div w:id="673186924">
      <w:bodyDiv w:val="1"/>
      <w:marLeft w:val="0"/>
      <w:marRight w:val="0"/>
      <w:marTop w:val="0"/>
      <w:marBottom w:val="0"/>
      <w:divBdr>
        <w:top w:val="none" w:sz="0" w:space="0" w:color="auto"/>
        <w:left w:val="none" w:sz="0" w:space="0" w:color="auto"/>
        <w:bottom w:val="none" w:sz="0" w:space="0" w:color="auto"/>
        <w:right w:val="none" w:sz="0" w:space="0" w:color="auto"/>
      </w:divBdr>
    </w:div>
    <w:div w:id="694959552">
      <w:bodyDiv w:val="1"/>
      <w:marLeft w:val="0"/>
      <w:marRight w:val="0"/>
      <w:marTop w:val="0"/>
      <w:marBottom w:val="0"/>
      <w:divBdr>
        <w:top w:val="none" w:sz="0" w:space="0" w:color="auto"/>
        <w:left w:val="none" w:sz="0" w:space="0" w:color="auto"/>
        <w:bottom w:val="none" w:sz="0" w:space="0" w:color="auto"/>
        <w:right w:val="none" w:sz="0" w:space="0" w:color="auto"/>
      </w:divBdr>
    </w:div>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715086044">
      <w:bodyDiv w:val="1"/>
      <w:marLeft w:val="0"/>
      <w:marRight w:val="0"/>
      <w:marTop w:val="0"/>
      <w:marBottom w:val="0"/>
      <w:divBdr>
        <w:top w:val="none" w:sz="0" w:space="0" w:color="auto"/>
        <w:left w:val="none" w:sz="0" w:space="0" w:color="auto"/>
        <w:bottom w:val="none" w:sz="0" w:space="0" w:color="auto"/>
        <w:right w:val="none" w:sz="0" w:space="0" w:color="auto"/>
      </w:divBdr>
    </w:div>
    <w:div w:id="728575925">
      <w:bodyDiv w:val="1"/>
      <w:marLeft w:val="0"/>
      <w:marRight w:val="0"/>
      <w:marTop w:val="0"/>
      <w:marBottom w:val="0"/>
      <w:divBdr>
        <w:top w:val="none" w:sz="0" w:space="0" w:color="auto"/>
        <w:left w:val="none" w:sz="0" w:space="0" w:color="auto"/>
        <w:bottom w:val="none" w:sz="0" w:space="0" w:color="auto"/>
        <w:right w:val="none" w:sz="0" w:space="0" w:color="auto"/>
      </w:divBdr>
    </w:div>
    <w:div w:id="737435539">
      <w:bodyDiv w:val="1"/>
      <w:marLeft w:val="0"/>
      <w:marRight w:val="0"/>
      <w:marTop w:val="0"/>
      <w:marBottom w:val="0"/>
      <w:divBdr>
        <w:top w:val="none" w:sz="0" w:space="0" w:color="auto"/>
        <w:left w:val="none" w:sz="0" w:space="0" w:color="auto"/>
        <w:bottom w:val="none" w:sz="0" w:space="0" w:color="auto"/>
        <w:right w:val="none" w:sz="0" w:space="0" w:color="auto"/>
      </w:divBdr>
    </w:div>
    <w:div w:id="785658363">
      <w:bodyDiv w:val="1"/>
      <w:marLeft w:val="0"/>
      <w:marRight w:val="0"/>
      <w:marTop w:val="0"/>
      <w:marBottom w:val="0"/>
      <w:divBdr>
        <w:top w:val="none" w:sz="0" w:space="0" w:color="auto"/>
        <w:left w:val="none" w:sz="0" w:space="0" w:color="auto"/>
        <w:bottom w:val="none" w:sz="0" w:space="0" w:color="auto"/>
        <w:right w:val="none" w:sz="0" w:space="0" w:color="auto"/>
      </w:divBdr>
    </w:div>
    <w:div w:id="813133992">
      <w:bodyDiv w:val="1"/>
      <w:marLeft w:val="0"/>
      <w:marRight w:val="0"/>
      <w:marTop w:val="0"/>
      <w:marBottom w:val="0"/>
      <w:divBdr>
        <w:top w:val="none" w:sz="0" w:space="0" w:color="auto"/>
        <w:left w:val="none" w:sz="0" w:space="0" w:color="auto"/>
        <w:bottom w:val="none" w:sz="0" w:space="0" w:color="auto"/>
        <w:right w:val="none" w:sz="0" w:space="0" w:color="auto"/>
      </w:divBdr>
    </w:div>
    <w:div w:id="815218188">
      <w:bodyDiv w:val="1"/>
      <w:marLeft w:val="0"/>
      <w:marRight w:val="0"/>
      <w:marTop w:val="0"/>
      <w:marBottom w:val="0"/>
      <w:divBdr>
        <w:top w:val="none" w:sz="0" w:space="0" w:color="auto"/>
        <w:left w:val="none" w:sz="0" w:space="0" w:color="auto"/>
        <w:bottom w:val="none" w:sz="0" w:space="0" w:color="auto"/>
        <w:right w:val="none" w:sz="0" w:space="0" w:color="auto"/>
      </w:divBdr>
    </w:div>
    <w:div w:id="830365669">
      <w:bodyDiv w:val="1"/>
      <w:marLeft w:val="0"/>
      <w:marRight w:val="0"/>
      <w:marTop w:val="0"/>
      <w:marBottom w:val="0"/>
      <w:divBdr>
        <w:top w:val="none" w:sz="0" w:space="0" w:color="auto"/>
        <w:left w:val="none" w:sz="0" w:space="0" w:color="auto"/>
        <w:bottom w:val="none" w:sz="0" w:space="0" w:color="auto"/>
        <w:right w:val="none" w:sz="0" w:space="0" w:color="auto"/>
      </w:divBdr>
    </w:div>
    <w:div w:id="844588771">
      <w:bodyDiv w:val="1"/>
      <w:marLeft w:val="0"/>
      <w:marRight w:val="0"/>
      <w:marTop w:val="0"/>
      <w:marBottom w:val="0"/>
      <w:divBdr>
        <w:top w:val="none" w:sz="0" w:space="0" w:color="auto"/>
        <w:left w:val="none" w:sz="0" w:space="0" w:color="auto"/>
        <w:bottom w:val="none" w:sz="0" w:space="0" w:color="auto"/>
        <w:right w:val="none" w:sz="0" w:space="0" w:color="auto"/>
      </w:divBdr>
    </w:div>
    <w:div w:id="891619215">
      <w:bodyDiv w:val="1"/>
      <w:marLeft w:val="0"/>
      <w:marRight w:val="0"/>
      <w:marTop w:val="0"/>
      <w:marBottom w:val="0"/>
      <w:divBdr>
        <w:top w:val="none" w:sz="0" w:space="0" w:color="auto"/>
        <w:left w:val="none" w:sz="0" w:space="0" w:color="auto"/>
        <w:bottom w:val="none" w:sz="0" w:space="0" w:color="auto"/>
        <w:right w:val="none" w:sz="0" w:space="0" w:color="auto"/>
      </w:divBdr>
    </w:div>
    <w:div w:id="919371545">
      <w:bodyDiv w:val="1"/>
      <w:marLeft w:val="0"/>
      <w:marRight w:val="0"/>
      <w:marTop w:val="0"/>
      <w:marBottom w:val="0"/>
      <w:divBdr>
        <w:top w:val="none" w:sz="0" w:space="0" w:color="auto"/>
        <w:left w:val="none" w:sz="0" w:space="0" w:color="auto"/>
        <w:bottom w:val="none" w:sz="0" w:space="0" w:color="auto"/>
        <w:right w:val="none" w:sz="0" w:space="0" w:color="auto"/>
      </w:divBdr>
    </w:div>
    <w:div w:id="922764798">
      <w:bodyDiv w:val="1"/>
      <w:marLeft w:val="0"/>
      <w:marRight w:val="0"/>
      <w:marTop w:val="0"/>
      <w:marBottom w:val="0"/>
      <w:divBdr>
        <w:top w:val="none" w:sz="0" w:space="0" w:color="auto"/>
        <w:left w:val="none" w:sz="0" w:space="0" w:color="auto"/>
        <w:bottom w:val="none" w:sz="0" w:space="0" w:color="auto"/>
        <w:right w:val="none" w:sz="0" w:space="0" w:color="auto"/>
      </w:divBdr>
      <w:divsChild>
        <w:div w:id="217715816">
          <w:marLeft w:val="0"/>
          <w:marRight w:val="0"/>
          <w:marTop w:val="0"/>
          <w:marBottom w:val="0"/>
          <w:divBdr>
            <w:top w:val="single" w:sz="2" w:space="0" w:color="auto"/>
            <w:left w:val="single" w:sz="2" w:space="0" w:color="auto"/>
            <w:bottom w:val="single" w:sz="4" w:space="0" w:color="auto"/>
            <w:right w:val="single" w:sz="2" w:space="0" w:color="auto"/>
          </w:divBdr>
          <w:divsChild>
            <w:div w:id="443036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362002">
                  <w:marLeft w:val="0"/>
                  <w:marRight w:val="0"/>
                  <w:marTop w:val="0"/>
                  <w:marBottom w:val="0"/>
                  <w:divBdr>
                    <w:top w:val="single" w:sz="2" w:space="0" w:color="D9D9E3"/>
                    <w:left w:val="single" w:sz="2" w:space="0" w:color="D9D9E3"/>
                    <w:bottom w:val="single" w:sz="2" w:space="0" w:color="D9D9E3"/>
                    <w:right w:val="single" w:sz="2" w:space="0" w:color="D9D9E3"/>
                  </w:divBdr>
                  <w:divsChild>
                    <w:div w:id="346255766">
                      <w:marLeft w:val="0"/>
                      <w:marRight w:val="0"/>
                      <w:marTop w:val="0"/>
                      <w:marBottom w:val="0"/>
                      <w:divBdr>
                        <w:top w:val="single" w:sz="2" w:space="0" w:color="D9D9E3"/>
                        <w:left w:val="single" w:sz="2" w:space="0" w:color="D9D9E3"/>
                        <w:bottom w:val="single" w:sz="2" w:space="0" w:color="D9D9E3"/>
                        <w:right w:val="single" w:sz="2" w:space="0" w:color="D9D9E3"/>
                      </w:divBdr>
                      <w:divsChild>
                        <w:div w:id="741491577">
                          <w:marLeft w:val="0"/>
                          <w:marRight w:val="0"/>
                          <w:marTop w:val="0"/>
                          <w:marBottom w:val="0"/>
                          <w:divBdr>
                            <w:top w:val="single" w:sz="2" w:space="0" w:color="D9D9E3"/>
                            <w:left w:val="single" w:sz="2" w:space="0" w:color="D9D9E3"/>
                            <w:bottom w:val="single" w:sz="2" w:space="0" w:color="D9D9E3"/>
                            <w:right w:val="single" w:sz="2" w:space="0" w:color="D9D9E3"/>
                          </w:divBdr>
                          <w:divsChild>
                            <w:div w:id="1964071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1228623">
          <w:marLeft w:val="0"/>
          <w:marRight w:val="0"/>
          <w:marTop w:val="0"/>
          <w:marBottom w:val="0"/>
          <w:divBdr>
            <w:top w:val="single" w:sz="2" w:space="0" w:color="auto"/>
            <w:left w:val="single" w:sz="2" w:space="0" w:color="auto"/>
            <w:bottom w:val="single" w:sz="4" w:space="0" w:color="auto"/>
            <w:right w:val="single" w:sz="2" w:space="0" w:color="auto"/>
          </w:divBdr>
          <w:divsChild>
            <w:div w:id="174417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023243">
                  <w:marLeft w:val="0"/>
                  <w:marRight w:val="0"/>
                  <w:marTop w:val="0"/>
                  <w:marBottom w:val="0"/>
                  <w:divBdr>
                    <w:top w:val="single" w:sz="2" w:space="0" w:color="D9D9E3"/>
                    <w:left w:val="single" w:sz="2" w:space="0" w:color="D9D9E3"/>
                    <w:bottom w:val="single" w:sz="2" w:space="0" w:color="D9D9E3"/>
                    <w:right w:val="single" w:sz="2" w:space="0" w:color="D9D9E3"/>
                  </w:divBdr>
                  <w:divsChild>
                    <w:div w:id="2052731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4651163">
                  <w:marLeft w:val="0"/>
                  <w:marRight w:val="0"/>
                  <w:marTop w:val="0"/>
                  <w:marBottom w:val="0"/>
                  <w:divBdr>
                    <w:top w:val="single" w:sz="2" w:space="0" w:color="D9D9E3"/>
                    <w:left w:val="single" w:sz="2" w:space="0" w:color="D9D9E3"/>
                    <w:bottom w:val="single" w:sz="2" w:space="0" w:color="D9D9E3"/>
                    <w:right w:val="single" w:sz="2" w:space="0" w:color="D9D9E3"/>
                  </w:divBdr>
                  <w:divsChild>
                    <w:div w:id="446437429">
                      <w:marLeft w:val="0"/>
                      <w:marRight w:val="0"/>
                      <w:marTop w:val="0"/>
                      <w:marBottom w:val="0"/>
                      <w:divBdr>
                        <w:top w:val="single" w:sz="2" w:space="0" w:color="D9D9E3"/>
                        <w:left w:val="single" w:sz="2" w:space="0" w:color="D9D9E3"/>
                        <w:bottom w:val="single" w:sz="2" w:space="0" w:color="D9D9E3"/>
                        <w:right w:val="single" w:sz="2" w:space="0" w:color="D9D9E3"/>
                      </w:divBdr>
                      <w:divsChild>
                        <w:div w:id="169430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1045782">
          <w:marLeft w:val="0"/>
          <w:marRight w:val="0"/>
          <w:marTop w:val="0"/>
          <w:marBottom w:val="0"/>
          <w:divBdr>
            <w:top w:val="single" w:sz="2" w:space="0" w:color="auto"/>
            <w:left w:val="single" w:sz="2" w:space="0" w:color="auto"/>
            <w:bottom w:val="single" w:sz="4" w:space="0" w:color="auto"/>
            <w:right w:val="single" w:sz="2" w:space="0" w:color="auto"/>
          </w:divBdr>
          <w:divsChild>
            <w:div w:id="2046783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003389">
                  <w:marLeft w:val="0"/>
                  <w:marRight w:val="0"/>
                  <w:marTop w:val="0"/>
                  <w:marBottom w:val="0"/>
                  <w:divBdr>
                    <w:top w:val="single" w:sz="2" w:space="0" w:color="D9D9E3"/>
                    <w:left w:val="single" w:sz="2" w:space="0" w:color="D9D9E3"/>
                    <w:bottom w:val="single" w:sz="2" w:space="0" w:color="D9D9E3"/>
                    <w:right w:val="single" w:sz="2" w:space="0" w:color="D9D9E3"/>
                  </w:divBdr>
                  <w:divsChild>
                    <w:div w:id="1443037680">
                      <w:marLeft w:val="0"/>
                      <w:marRight w:val="0"/>
                      <w:marTop w:val="0"/>
                      <w:marBottom w:val="0"/>
                      <w:divBdr>
                        <w:top w:val="single" w:sz="2" w:space="0" w:color="D9D9E3"/>
                        <w:left w:val="single" w:sz="2" w:space="0" w:color="D9D9E3"/>
                        <w:bottom w:val="single" w:sz="2" w:space="0" w:color="D9D9E3"/>
                        <w:right w:val="single" w:sz="2" w:space="0" w:color="D9D9E3"/>
                      </w:divBdr>
                      <w:divsChild>
                        <w:div w:id="910194725">
                          <w:marLeft w:val="0"/>
                          <w:marRight w:val="0"/>
                          <w:marTop w:val="0"/>
                          <w:marBottom w:val="0"/>
                          <w:divBdr>
                            <w:top w:val="single" w:sz="2" w:space="0" w:color="D9D9E3"/>
                            <w:left w:val="single" w:sz="2" w:space="0" w:color="D9D9E3"/>
                            <w:bottom w:val="single" w:sz="2" w:space="0" w:color="D9D9E3"/>
                            <w:right w:val="single" w:sz="2" w:space="0" w:color="D9D9E3"/>
                          </w:divBdr>
                          <w:divsChild>
                            <w:div w:id="1759213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4897789">
      <w:bodyDiv w:val="1"/>
      <w:marLeft w:val="0"/>
      <w:marRight w:val="0"/>
      <w:marTop w:val="0"/>
      <w:marBottom w:val="0"/>
      <w:divBdr>
        <w:top w:val="none" w:sz="0" w:space="0" w:color="auto"/>
        <w:left w:val="none" w:sz="0" w:space="0" w:color="auto"/>
        <w:bottom w:val="none" w:sz="0" w:space="0" w:color="auto"/>
        <w:right w:val="none" w:sz="0" w:space="0" w:color="auto"/>
      </w:divBdr>
    </w:div>
    <w:div w:id="935595951">
      <w:bodyDiv w:val="1"/>
      <w:marLeft w:val="0"/>
      <w:marRight w:val="0"/>
      <w:marTop w:val="0"/>
      <w:marBottom w:val="0"/>
      <w:divBdr>
        <w:top w:val="none" w:sz="0" w:space="0" w:color="auto"/>
        <w:left w:val="none" w:sz="0" w:space="0" w:color="auto"/>
        <w:bottom w:val="none" w:sz="0" w:space="0" w:color="auto"/>
        <w:right w:val="none" w:sz="0" w:space="0" w:color="auto"/>
      </w:divBdr>
    </w:div>
    <w:div w:id="946889071">
      <w:bodyDiv w:val="1"/>
      <w:marLeft w:val="0"/>
      <w:marRight w:val="0"/>
      <w:marTop w:val="0"/>
      <w:marBottom w:val="0"/>
      <w:divBdr>
        <w:top w:val="none" w:sz="0" w:space="0" w:color="auto"/>
        <w:left w:val="none" w:sz="0" w:space="0" w:color="auto"/>
        <w:bottom w:val="none" w:sz="0" w:space="0" w:color="auto"/>
        <w:right w:val="none" w:sz="0" w:space="0" w:color="auto"/>
      </w:divBdr>
    </w:div>
    <w:div w:id="979387952">
      <w:bodyDiv w:val="1"/>
      <w:marLeft w:val="0"/>
      <w:marRight w:val="0"/>
      <w:marTop w:val="0"/>
      <w:marBottom w:val="0"/>
      <w:divBdr>
        <w:top w:val="none" w:sz="0" w:space="0" w:color="auto"/>
        <w:left w:val="none" w:sz="0" w:space="0" w:color="auto"/>
        <w:bottom w:val="none" w:sz="0" w:space="0" w:color="auto"/>
        <w:right w:val="none" w:sz="0" w:space="0" w:color="auto"/>
      </w:divBdr>
    </w:div>
    <w:div w:id="994184119">
      <w:bodyDiv w:val="1"/>
      <w:marLeft w:val="0"/>
      <w:marRight w:val="0"/>
      <w:marTop w:val="0"/>
      <w:marBottom w:val="0"/>
      <w:divBdr>
        <w:top w:val="none" w:sz="0" w:space="0" w:color="auto"/>
        <w:left w:val="none" w:sz="0" w:space="0" w:color="auto"/>
        <w:bottom w:val="none" w:sz="0" w:space="0" w:color="auto"/>
        <w:right w:val="none" w:sz="0" w:space="0" w:color="auto"/>
      </w:divBdr>
    </w:div>
    <w:div w:id="1025210749">
      <w:bodyDiv w:val="1"/>
      <w:marLeft w:val="0"/>
      <w:marRight w:val="0"/>
      <w:marTop w:val="0"/>
      <w:marBottom w:val="0"/>
      <w:divBdr>
        <w:top w:val="none" w:sz="0" w:space="0" w:color="auto"/>
        <w:left w:val="none" w:sz="0" w:space="0" w:color="auto"/>
        <w:bottom w:val="none" w:sz="0" w:space="0" w:color="auto"/>
        <w:right w:val="none" w:sz="0" w:space="0" w:color="auto"/>
      </w:divBdr>
    </w:div>
    <w:div w:id="1050685488">
      <w:bodyDiv w:val="1"/>
      <w:marLeft w:val="0"/>
      <w:marRight w:val="0"/>
      <w:marTop w:val="0"/>
      <w:marBottom w:val="0"/>
      <w:divBdr>
        <w:top w:val="none" w:sz="0" w:space="0" w:color="auto"/>
        <w:left w:val="none" w:sz="0" w:space="0" w:color="auto"/>
        <w:bottom w:val="none" w:sz="0" w:space="0" w:color="auto"/>
        <w:right w:val="none" w:sz="0" w:space="0" w:color="auto"/>
      </w:divBdr>
    </w:div>
    <w:div w:id="1055396487">
      <w:bodyDiv w:val="1"/>
      <w:marLeft w:val="0"/>
      <w:marRight w:val="0"/>
      <w:marTop w:val="0"/>
      <w:marBottom w:val="0"/>
      <w:divBdr>
        <w:top w:val="none" w:sz="0" w:space="0" w:color="auto"/>
        <w:left w:val="none" w:sz="0" w:space="0" w:color="auto"/>
        <w:bottom w:val="none" w:sz="0" w:space="0" w:color="auto"/>
        <w:right w:val="none" w:sz="0" w:space="0" w:color="auto"/>
      </w:divBdr>
    </w:div>
    <w:div w:id="1057893967">
      <w:bodyDiv w:val="1"/>
      <w:marLeft w:val="0"/>
      <w:marRight w:val="0"/>
      <w:marTop w:val="0"/>
      <w:marBottom w:val="0"/>
      <w:divBdr>
        <w:top w:val="none" w:sz="0" w:space="0" w:color="auto"/>
        <w:left w:val="none" w:sz="0" w:space="0" w:color="auto"/>
        <w:bottom w:val="none" w:sz="0" w:space="0" w:color="auto"/>
        <w:right w:val="none" w:sz="0" w:space="0" w:color="auto"/>
      </w:divBdr>
    </w:div>
    <w:div w:id="1058431384">
      <w:bodyDiv w:val="1"/>
      <w:marLeft w:val="0"/>
      <w:marRight w:val="0"/>
      <w:marTop w:val="0"/>
      <w:marBottom w:val="0"/>
      <w:divBdr>
        <w:top w:val="none" w:sz="0" w:space="0" w:color="auto"/>
        <w:left w:val="none" w:sz="0" w:space="0" w:color="auto"/>
        <w:bottom w:val="none" w:sz="0" w:space="0" w:color="auto"/>
        <w:right w:val="none" w:sz="0" w:space="0" w:color="auto"/>
      </w:divBdr>
    </w:div>
    <w:div w:id="1058670771">
      <w:bodyDiv w:val="1"/>
      <w:marLeft w:val="0"/>
      <w:marRight w:val="0"/>
      <w:marTop w:val="0"/>
      <w:marBottom w:val="0"/>
      <w:divBdr>
        <w:top w:val="none" w:sz="0" w:space="0" w:color="auto"/>
        <w:left w:val="none" w:sz="0" w:space="0" w:color="auto"/>
        <w:bottom w:val="none" w:sz="0" w:space="0" w:color="auto"/>
        <w:right w:val="none" w:sz="0" w:space="0" w:color="auto"/>
      </w:divBdr>
    </w:div>
    <w:div w:id="1064257553">
      <w:bodyDiv w:val="1"/>
      <w:marLeft w:val="0"/>
      <w:marRight w:val="0"/>
      <w:marTop w:val="0"/>
      <w:marBottom w:val="0"/>
      <w:divBdr>
        <w:top w:val="none" w:sz="0" w:space="0" w:color="auto"/>
        <w:left w:val="none" w:sz="0" w:space="0" w:color="auto"/>
        <w:bottom w:val="none" w:sz="0" w:space="0" w:color="auto"/>
        <w:right w:val="none" w:sz="0" w:space="0" w:color="auto"/>
      </w:divBdr>
    </w:div>
    <w:div w:id="1109398565">
      <w:bodyDiv w:val="1"/>
      <w:marLeft w:val="0"/>
      <w:marRight w:val="0"/>
      <w:marTop w:val="0"/>
      <w:marBottom w:val="0"/>
      <w:divBdr>
        <w:top w:val="none" w:sz="0" w:space="0" w:color="auto"/>
        <w:left w:val="none" w:sz="0" w:space="0" w:color="auto"/>
        <w:bottom w:val="none" w:sz="0" w:space="0" w:color="auto"/>
        <w:right w:val="none" w:sz="0" w:space="0" w:color="auto"/>
      </w:divBdr>
    </w:div>
    <w:div w:id="1127241730">
      <w:bodyDiv w:val="1"/>
      <w:marLeft w:val="0"/>
      <w:marRight w:val="0"/>
      <w:marTop w:val="0"/>
      <w:marBottom w:val="0"/>
      <w:divBdr>
        <w:top w:val="none" w:sz="0" w:space="0" w:color="auto"/>
        <w:left w:val="none" w:sz="0" w:space="0" w:color="auto"/>
        <w:bottom w:val="none" w:sz="0" w:space="0" w:color="auto"/>
        <w:right w:val="none" w:sz="0" w:space="0" w:color="auto"/>
      </w:divBdr>
    </w:div>
    <w:div w:id="1147672218">
      <w:bodyDiv w:val="1"/>
      <w:marLeft w:val="0"/>
      <w:marRight w:val="0"/>
      <w:marTop w:val="0"/>
      <w:marBottom w:val="0"/>
      <w:divBdr>
        <w:top w:val="none" w:sz="0" w:space="0" w:color="auto"/>
        <w:left w:val="none" w:sz="0" w:space="0" w:color="auto"/>
        <w:bottom w:val="none" w:sz="0" w:space="0" w:color="auto"/>
        <w:right w:val="none" w:sz="0" w:space="0" w:color="auto"/>
      </w:divBdr>
    </w:div>
    <w:div w:id="1166245641">
      <w:bodyDiv w:val="1"/>
      <w:marLeft w:val="0"/>
      <w:marRight w:val="0"/>
      <w:marTop w:val="0"/>
      <w:marBottom w:val="0"/>
      <w:divBdr>
        <w:top w:val="none" w:sz="0" w:space="0" w:color="auto"/>
        <w:left w:val="none" w:sz="0" w:space="0" w:color="auto"/>
        <w:bottom w:val="none" w:sz="0" w:space="0" w:color="auto"/>
        <w:right w:val="none" w:sz="0" w:space="0" w:color="auto"/>
      </w:divBdr>
    </w:div>
    <w:div w:id="1167162962">
      <w:bodyDiv w:val="1"/>
      <w:marLeft w:val="0"/>
      <w:marRight w:val="0"/>
      <w:marTop w:val="0"/>
      <w:marBottom w:val="0"/>
      <w:divBdr>
        <w:top w:val="none" w:sz="0" w:space="0" w:color="auto"/>
        <w:left w:val="none" w:sz="0" w:space="0" w:color="auto"/>
        <w:bottom w:val="none" w:sz="0" w:space="0" w:color="auto"/>
        <w:right w:val="none" w:sz="0" w:space="0" w:color="auto"/>
      </w:divBdr>
    </w:div>
    <w:div w:id="1173228501">
      <w:bodyDiv w:val="1"/>
      <w:marLeft w:val="0"/>
      <w:marRight w:val="0"/>
      <w:marTop w:val="0"/>
      <w:marBottom w:val="0"/>
      <w:divBdr>
        <w:top w:val="none" w:sz="0" w:space="0" w:color="auto"/>
        <w:left w:val="none" w:sz="0" w:space="0" w:color="auto"/>
        <w:bottom w:val="none" w:sz="0" w:space="0" w:color="auto"/>
        <w:right w:val="none" w:sz="0" w:space="0" w:color="auto"/>
      </w:divBdr>
    </w:div>
    <w:div w:id="1257980833">
      <w:bodyDiv w:val="1"/>
      <w:marLeft w:val="0"/>
      <w:marRight w:val="0"/>
      <w:marTop w:val="0"/>
      <w:marBottom w:val="0"/>
      <w:divBdr>
        <w:top w:val="none" w:sz="0" w:space="0" w:color="auto"/>
        <w:left w:val="none" w:sz="0" w:space="0" w:color="auto"/>
        <w:bottom w:val="none" w:sz="0" w:space="0" w:color="auto"/>
        <w:right w:val="none" w:sz="0" w:space="0" w:color="auto"/>
      </w:divBdr>
    </w:div>
    <w:div w:id="1281452196">
      <w:bodyDiv w:val="1"/>
      <w:marLeft w:val="0"/>
      <w:marRight w:val="0"/>
      <w:marTop w:val="0"/>
      <w:marBottom w:val="0"/>
      <w:divBdr>
        <w:top w:val="none" w:sz="0" w:space="0" w:color="auto"/>
        <w:left w:val="none" w:sz="0" w:space="0" w:color="auto"/>
        <w:bottom w:val="none" w:sz="0" w:space="0" w:color="auto"/>
        <w:right w:val="none" w:sz="0" w:space="0" w:color="auto"/>
      </w:divBdr>
    </w:div>
    <w:div w:id="1298872732">
      <w:bodyDiv w:val="1"/>
      <w:marLeft w:val="0"/>
      <w:marRight w:val="0"/>
      <w:marTop w:val="0"/>
      <w:marBottom w:val="0"/>
      <w:divBdr>
        <w:top w:val="none" w:sz="0" w:space="0" w:color="auto"/>
        <w:left w:val="none" w:sz="0" w:space="0" w:color="auto"/>
        <w:bottom w:val="none" w:sz="0" w:space="0" w:color="auto"/>
        <w:right w:val="none" w:sz="0" w:space="0" w:color="auto"/>
      </w:divBdr>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7876">
      <w:bodyDiv w:val="1"/>
      <w:marLeft w:val="0"/>
      <w:marRight w:val="0"/>
      <w:marTop w:val="0"/>
      <w:marBottom w:val="0"/>
      <w:divBdr>
        <w:top w:val="none" w:sz="0" w:space="0" w:color="auto"/>
        <w:left w:val="none" w:sz="0" w:space="0" w:color="auto"/>
        <w:bottom w:val="none" w:sz="0" w:space="0" w:color="auto"/>
        <w:right w:val="none" w:sz="0" w:space="0" w:color="auto"/>
      </w:divBdr>
    </w:div>
    <w:div w:id="1335066181">
      <w:bodyDiv w:val="1"/>
      <w:marLeft w:val="0"/>
      <w:marRight w:val="0"/>
      <w:marTop w:val="0"/>
      <w:marBottom w:val="0"/>
      <w:divBdr>
        <w:top w:val="none" w:sz="0" w:space="0" w:color="auto"/>
        <w:left w:val="none" w:sz="0" w:space="0" w:color="auto"/>
        <w:bottom w:val="none" w:sz="0" w:space="0" w:color="auto"/>
        <w:right w:val="none" w:sz="0" w:space="0" w:color="auto"/>
      </w:divBdr>
    </w:div>
    <w:div w:id="1381514176">
      <w:bodyDiv w:val="1"/>
      <w:marLeft w:val="0"/>
      <w:marRight w:val="0"/>
      <w:marTop w:val="0"/>
      <w:marBottom w:val="0"/>
      <w:divBdr>
        <w:top w:val="none" w:sz="0" w:space="0" w:color="auto"/>
        <w:left w:val="none" w:sz="0" w:space="0" w:color="auto"/>
        <w:bottom w:val="none" w:sz="0" w:space="0" w:color="auto"/>
        <w:right w:val="none" w:sz="0" w:space="0" w:color="auto"/>
      </w:divBdr>
    </w:div>
    <w:div w:id="1436711779">
      <w:bodyDiv w:val="1"/>
      <w:marLeft w:val="0"/>
      <w:marRight w:val="0"/>
      <w:marTop w:val="0"/>
      <w:marBottom w:val="0"/>
      <w:divBdr>
        <w:top w:val="none" w:sz="0" w:space="0" w:color="auto"/>
        <w:left w:val="none" w:sz="0" w:space="0" w:color="auto"/>
        <w:bottom w:val="none" w:sz="0" w:space="0" w:color="auto"/>
        <w:right w:val="none" w:sz="0" w:space="0" w:color="auto"/>
      </w:divBdr>
    </w:div>
    <w:div w:id="1452087086">
      <w:bodyDiv w:val="1"/>
      <w:marLeft w:val="0"/>
      <w:marRight w:val="0"/>
      <w:marTop w:val="0"/>
      <w:marBottom w:val="0"/>
      <w:divBdr>
        <w:top w:val="none" w:sz="0" w:space="0" w:color="auto"/>
        <w:left w:val="none" w:sz="0" w:space="0" w:color="auto"/>
        <w:bottom w:val="none" w:sz="0" w:space="0" w:color="auto"/>
        <w:right w:val="none" w:sz="0" w:space="0" w:color="auto"/>
      </w:divBdr>
    </w:div>
    <w:div w:id="1468015602">
      <w:bodyDiv w:val="1"/>
      <w:marLeft w:val="0"/>
      <w:marRight w:val="0"/>
      <w:marTop w:val="0"/>
      <w:marBottom w:val="0"/>
      <w:divBdr>
        <w:top w:val="none" w:sz="0" w:space="0" w:color="auto"/>
        <w:left w:val="none" w:sz="0" w:space="0" w:color="auto"/>
        <w:bottom w:val="none" w:sz="0" w:space="0" w:color="auto"/>
        <w:right w:val="none" w:sz="0" w:space="0" w:color="auto"/>
      </w:divBdr>
    </w:div>
    <w:div w:id="1472215169">
      <w:bodyDiv w:val="1"/>
      <w:marLeft w:val="0"/>
      <w:marRight w:val="0"/>
      <w:marTop w:val="0"/>
      <w:marBottom w:val="0"/>
      <w:divBdr>
        <w:top w:val="none" w:sz="0" w:space="0" w:color="auto"/>
        <w:left w:val="none" w:sz="0" w:space="0" w:color="auto"/>
        <w:bottom w:val="none" w:sz="0" w:space="0" w:color="auto"/>
        <w:right w:val="none" w:sz="0" w:space="0" w:color="auto"/>
      </w:divBdr>
    </w:div>
    <w:div w:id="1479884966">
      <w:bodyDiv w:val="1"/>
      <w:marLeft w:val="0"/>
      <w:marRight w:val="0"/>
      <w:marTop w:val="0"/>
      <w:marBottom w:val="0"/>
      <w:divBdr>
        <w:top w:val="none" w:sz="0" w:space="0" w:color="auto"/>
        <w:left w:val="none" w:sz="0" w:space="0" w:color="auto"/>
        <w:bottom w:val="none" w:sz="0" w:space="0" w:color="auto"/>
        <w:right w:val="none" w:sz="0" w:space="0" w:color="auto"/>
      </w:divBdr>
    </w:div>
    <w:div w:id="1482425818">
      <w:bodyDiv w:val="1"/>
      <w:marLeft w:val="0"/>
      <w:marRight w:val="0"/>
      <w:marTop w:val="0"/>
      <w:marBottom w:val="0"/>
      <w:divBdr>
        <w:top w:val="none" w:sz="0" w:space="0" w:color="auto"/>
        <w:left w:val="none" w:sz="0" w:space="0" w:color="auto"/>
        <w:bottom w:val="none" w:sz="0" w:space="0" w:color="auto"/>
        <w:right w:val="none" w:sz="0" w:space="0" w:color="auto"/>
      </w:divBdr>
    </w:div>
    <w:div w:id="1508401771">
      <w:bodyDiv w:val="1"/>
      <w:marLeft w:val="0"/>
      <w:marRight w:val="0"/>
      <w:marTop w:val="0"/>
      <w:marBottom w:val="0"/>
      <w:divBdr>
        <w:top w:val="none" w:sz="0" w:space="0" w:color="auto"/>
        <w:left w:val="none" w:sz="0" w:space="0" w:color="auto"/>
        <w:bottom w:val="none" w:sz="0" w:space="0" w:color="auto"/>
        <w:right w:val="none" w:sz="0" w:space="0" w:color="auto"/>
      </w:divBdr>
    </w:div>
    <w:div w:id="1568417824">
      <w:bodyDiv w:val="1"/>
      <w:marLeft w:val="0"/>
      <w:marRight w:val="0"/>
      <w:marTop w:val="0"/>
      <w:marBottom w:val="0"/>
      <w:divBdr>
        <w:top w:val="none" w:sz="0" w:space="0" w:color="auto"/>
        <w:left w:val="none" w:sz="0" w:space="0" w:color="auto"/>
        <w:bottom w:val="none" w:sz="0" w:space="0" w:color="auto"/>
        <w:right w:val="none" w:sz="0" w:space="0" w:color="auto"/>
      </w:divBdr>
    </w:div>
    <w:div w:id="1572540182">
      <w:bodyDiv w:val="1"/>
      <w:marLeft w:val="0"/>
      <w:marRight w:val="0"/>
      <w:marTop w:val="0"/>
      <w:marBottom w:val="0"/>
      <w:divBdr>
        <w:top w:val="none" w:sz="0" w:space="0" w:color="auto"/>
        <w:left w:val="none" w:sz="0" w:space="0" w:color="auto"/>
        <w:bottom w:val="none" w:sz="0" w:space="0" w:color="auto"/>
        <w:right w:val="none" w:sz="0" w:space="0" w:color="auto"/>
      </w:divBdr>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581332876">
      <w:bodyDiv w:val="1"/>
      <w:marLeft w:val="0"/>
      <w:marRight w:val="0"/>
      <w:marTop w:val="0"/>
      <w:marBottom w:val="0"/>
      <w:divBdr>
        <w:top w:val="none" w:sz="0" w:space="0" w:color="auto"/>
        <w:left w:val="none" w:sz="0" w:space="0" w:color="auto"/>
        <w:bottom w:val="none" w:sz="0" w:space="0" w:color="auto"/>
        <w:right w:val="none" w:sz="0" w:space="0" w:color="auto"/>
      </w:divBdr>
    </w:div>
    <w:div w:id="1583830396">
      <w:bodyDiv w:val="1"/>
      <w:marLeft w:val="0"/>
      <w:marRight w:val="0"/>
      <w:marTop w:val="0"/>
      <w:marBottom w:val="0"/>
      <w:divBdr>
        <w:top w:val="none" w:sz="0" w:space="0" w:color="auto"/>
        <w:left w:val="none" w:sz="0" w:space="0" w:color="auto"/>
        <w:bottom w:val="none" w:sz="0" w:space="0" w:color="auto"/>
        <w:right w:val="none" w:sz="0" w:space="0" w:color="auto"/>
      </w:divBdr>
    </w:div>
    <w:div w:id="1589583382">
      <w:bodyDiv w:val="1"/>
      <w:marLeft w:val="0"/>
      <w:marRight w:val="0"/>
      <w:marTop w:val="0"/>
      <w:marBottom w:val="0"/>
      <w:divBdr>
        <w:top w:val="none" w:sz="0" w:space="0" w:color="auto"/>
        <w:left w:val="none" w:sz="0" w:space="0" w:color="auto"/>
        <w:bottom w:val="none" w:sz="0" w:space="0" w:color="auto"/>
        <w:right w:val="none" w:sz="0" w:space="0" w:color="auto"/>
      </w:divBdr>
    </w:div>
    <w:div w:id="1649553239">
      <w:bodyDiv w:val="1"/>
      <w:marLeft w:val="0"/>
      <w:marRight w:val="0"/>
      <w:marTop w:val="0"/>
      <w:marBottom w:val="0"/>
      <w:divBdr>
        <w:top w:val="none" w:sz="0" w:space="0" w:color="auto"/>
        <w:left w:val="none" w:sz="0" w:space="0" w:color="auto"/>
        <w:bottom w:val="none" w:sz="0" w:space="0" w:color="auto"/>
        <w:right w:val="none" w:sz="0" w:space="0" w:color="auto"/>
      </w:divBdr>
    </w:div>
    <w:div w:id="1663660096">
      <w:bodyDiv w:val="1"/>
      <w:marLeft w:val="0"/>
      <w:marRight w:val="0"/>
      <w:marTop w:val="0"/>
      <w:marBottom w:val="0"/>
      <w:divBdr>
        <w:top w:val="none" w:sz="0" w:space="0" w:color="auto"/>
        <w:left w:val="none" w:sz="0" w:space="0" w:color="auto"/>
        <w:bottom w:val="none" w:sz="0" w:space="0" w:color="auto"/>
        <w:right w:val="none" w:sz="0" w:space="0" w:color="auto"/>
      </w:divBdr>
    </w:div>
    <w:div w:id="1687555334">
      <w:bodyDiv w:val="1"/>
      <w:marLeft w:val="0"/>
      <w:marRight w:val="0"/>
      <w:marTop w:val="0"/>
      <w:marBottom w:val="0"/>
      <w:divBdr>
        <w:top w:val="none" w:sz="0" w:space="0" w:color="auto"/>
        <w:left w:val="none" w:sz="0" w:space="0" w:color="auto"/>
        <w:bottom w:val="none" w:sz="0" w:space="0" w:color="auto"/>
        <w:right w:val="none" w:sz="0" w:space="0" w:color="auto"/>
      </w:divBdr>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730416242">
      <w:bodyDiv w:val="1"/>
      <w:marLeft w:val="0"/>
      <w:marRight w:val="0"/>
      <w:marTop w:val="0"/>
      <w:marBottom w:val="0"/>
      <w:divBdr>
        <w:top w:val="none" w:sz="0" w:space="0" w:color="auto"/>
        <w:left w:val="none" w:sz="0" w:space="0" w:color="auto"/>
        <w:bottom w:val="none" w:sz="0" w:space="0" w:color="auto"/>
        <w:right w:val="none" w:sz="0" w:space="0" w:color="auto"/>
      </w:divBdr>
    </w:div>
    <w:div w:id="1732340702">
      <w:bodyDiv w:val="1"/>
      <w:marLeft w:val="0"/>
      <w:marRight w:val="0"/>
      <w:marTop w:val="0"/>
      <w:marBottom w:val="0"/>
      <w:divBdr>
        <w:top w:val="none" w:sz="0" w:space="0" w:color="auto"/>
        <w:left w:val="none" w:sz="0" w:space="0" w:color="auto"/>
        <w:bottom w:val="none" w:sz="0" w:space="0" w:color="auto"/>
        <w:right w:val="none" w:sz="0" w:space="0" w:color="auto"/>
      </w:divBdr>
    </w:div>
    <w:div w:id="1746028048">
      <w:bodyDiv w:val="1"/>
      <w:marLeft w:val="0"/>
      <w:marRight w:val="0"/>
      <w:marTop w:val="0"/>
      <w:marBottom w:val="0"/>
      <w:divBdr>
        <w:top w:val="none" w:sz="0" w:space="0" w:color="auto"/>
        <w:left w:val="none" w:sz="0" w:space="0" w:color="auto"/>
        <w:bottom w:val="none" w:sz="0" w:space="0" w:color="auto"/>
        <w:right w:val="none" w:sz="0" w:space="0" w:color="auto"/>
      </w:divBdr>
    </w:div>
    <w:div w:id="1752583897">
      <w:bodyDiv w:val="1"/>
      <w:marLeft w:val="0"/>
      <w:marRight w:val="0"/>
      <w:marTop w:val="0"/>
      <w:marBottom w:val="0"/>
      <w:divBdr>
        <w:top w:val="none" w:sz="0" w:space="0" w:color="auto"/>
        <w:left w:val="none" w:sz="0" w:space="0" w:color="auto"/>
        <w:bottom w:val="none" w:sz="0" w:space="0" w:color="auto"/>
        <w:right w:val="none" w:sz="0" w:space="0" w:color="auto"/>
      </w:divBdr>
    </w:div>
    <w:div w:id="1788115009">
      <w:bodyDiv w:val="1"/>
      <w:marLeft w:val="0"/>
      <w:marRight w:val="0"/>
      <w:marTop w:val="0"/>
      <w:marBottom w:val="0"/>
      <w:divBdr>
        <w:top w:val="none" w:sz="0" w:space="0" w:color="auto"/>
        <w:left w:val="none" w:sz="0" w:space="0" w:color="auto"/>
        <w:bottom w:val="none" w:sz="0" w:space="0" w:color="auto"/>
        <w:right w:val="none" w:sz="0" w:space="0" w:color="auto"/>
      </w:divBdr>
    </w:div>
    <w:div w:id="1838501487">
      <w:bodyDiv w:val="1"/>
      <w:marLeft w:val="0"/>
      <w:marRight w:val="0"/>
      <w:marTop w:val="0"/>
      <w:marBottom w:val="0"/>
      <w:divBdr>
        <w:top w:val="none" w:sz="0" w:space="0" w:color="auto"/>
        <w:left w:val="none" w:sz="0" w:space="0" w:color="auto"/>
        <w:bottom w:val="none" w:sz="0" w:space="0" w:color="auto"/>
        <w:right w:val="none" w:sz="0" w:space="0" w:color="auto"/>
      </w:divBdr>
    </w:div>
    <w:div w:id="1847670464">
      <w:bodyDiv w:val="1"/>
      <w:marLeft w:val="0"/>
      <w:marRight w:val="0"/>
      <w:marTop w:val="0"/>
      <w:marBottom w:val="0"/>
      <w:divBdr>
        <w:top w:val="none" w:sz="0" w:space="0" w:color="auto"/>
        <w:left w:val="none" w:sz="0" w:space="0" w:color="auto"/>
        <w:bottom w:val="none" w:sz="0" w:space="0" w:color="auto"/>
        <w:right w:val="none" w:sz="0" w:space="0" w:color="auto"/>
      </w:divBdr>
    </w:div>
    <w:div w:id="1849249392">
      <w:bodyDiv w:val="1"/>
      <w:marLeft w:val="0"/>
      <w:marRight w:val="0"/>
      <w:marTop w:val="0"/>
      <w:marBottom w:val="0"/>
      <w:divBdr>
        <w:top w:val="none" w:sz="0" w:space="0" w:color="auto"/>
        <w:left w:val="none" w:sz="0" w:space="0" w:color="auto"/>
        <w:bottom w:val="none" w:sz="0" w:space="0" w:color="auto"/>
        <w:right w:val="none" w:sz="0" w:space="0" w:color="auto"/>
      </w:divBdr>
    </w:div>
    <w:div w:id="1897082101">
      <w:bodyDiv w:val="1"/>
      <w:marLeft w:val="0"/>
      <w:marRight w:val="0"/>
      <w:marTop w:val="0"/>
      <w:marBottom w:val="0"/>
      <w:divBdr>
        <w:top w:val="none" w:sz="0" w:space="0" w:color="auto"/>
        <w:left w:val="none" w:sz="0" w:space="0" w:color="auto"/>
        <w:bottom w:val="none" w:sz="0" w:space="0" w:color="auto"/>
        <w:right w:val="none" w:sz="0" w:space="0" w:color="auto"/>
      </w:divBdr>
    </w:div>
    <w:div w:id="1898937085">
      <w:bodyDiv w:val="1"/>
      <w:marLeft w:val="0"/>
      <w:marRight w:val="0"/>
      <w:marTop w:val="0"/>
      <w:marBottom w:val="0"/>
      <w:divBdr>
        <w:top w:val="none" w:sz="0" w:space="0" w:color="auto"/>
        <w:left w:val="none" w:sz="0" w:space="0" w:color="auto"/>
        <w:bottom w:val="none" w:sz="0" w:space="0" w:color="auto"/>
        <w:right w:val="none" w:sz="0" w:space="0" w:color="auto"/>
      </w:divBdr>
    </w:div>
    <w:div w:id="1923104740">
      <w:bodyDiv w:val="1"/>
      <w:marLeft w:val="0"/>
      <w:marRight w:val="0"/>
      <w:marTop w:val="0"/>
      <w:marBottom w:val="0"/>
      <w:divBdr>
        <w:top w:val="none" w:sz="0" w:space="0" w:color="auto"/>
        <w:left w:val="none" w:sz="0" w:space="0" w:color="auto"/>
        <w:bottom w:val="none" w:sz="0" w:space="0" w:color="auto"/>
        <w:right w:val="none" w:sz="0" w:space="0" w:color="auto"/>
      </w:divBdr>
    </w:div>
    <w:div w:id="1930114283">
      <w:bodyDiv w:val="1"/>
      <w:marLeft w:val="0"/>
      <w:marRight w:val="0"/>
      <w:marTop w:val="0"/>
      <w:marBottom w:val="0"/>
      <w:divBdr>
        <w:top w:val="none" w:sz="0" w:space="0" w:color="auto"/>
        <w:left w:val="none" w:sz="0" w:space="0" w:color="auto"/>
        <w:bottom w:val="none" w:sz="0" w:space="0" w:color="auto"/>
        <w:right w:val="none" w:sz="0" w:space="0" w:color="auto"/>
      </w:divBdr>
    </w:div>
    <w:div w:id="1933777530">
      <w:bodyDiv w:val="1"/>
      <w:marLeft w:val="0"/>
      <w:marRight w:val="0"/>
      <w:marTop w:val="0"/>
      <w:marBottom w:val="0"/>
      <w:divBdr>
        <w:top w:val="none" w:sz="0" w:space="0" w:color="auto"/>
        <w:left w:val="none" w:sz="0" w:space="0" w:color="auto"/>
        <w:bottom w:val="none" w:sz="0" w:space="0" w:color="auto"/>
        <w:right w:val="none" w:sz="0" w:space="0" w:color="auto"/>
      </w:divBdr>
    </w:div>
    <w:div w:id="1938554931">
      <w:bodyDiv w:val="1"/>
      <w:marLeft w:val="0"/>
      <w:marRight w:val="0"/>
      <w:marTop w:val="0"/>
      <w:marBottom w:val="0"/>
      <w:divBdr>
        <w:top w:val="none" w:sz="0" w:space="0" w:color="auto"/>
        <w:left w:val="none" w:sz="0" w:space="0" w:color="auto"/>
        <w:bottom w:val="none" w:sz="0" w:space="0" w:color="auto"/>
        <w:right w:val="none" w:sz="0" w:space="0" w:color="auto"/>
      </w:divBdr>
    </w:div>
    <w:div w:id="1960332173">
      <w:bodyDiv w:val="1"/>
      <w:marLeft w:val="0"/>
      <w:marRight w:val="0"/>
      <w:marTop w:val="0"/>
      <w:marBottom w:val="0"/>
      <w:divBdr>
        <w:top w:val="none" w:sz="0" w:space="0" w:color="auto"/>
        <w:left w:val="none" w:sz="0" w:space="0" w:color="auto"/>
        <w:bottom w:val="none" w:sz="0" w:space="0" w:color="auto"/>
        <w:right w:val="none" w:sz="0" w:space="0" w:color="auto"/>
      </w:divBdr>
    </w:div>
    <w:div w:id="1961034816">
      <w:bodyDiv w:val="1"/>
      <w:marLeft w:val="0"/>
      <w:marRight w:val="0"/>
      <w:marTop w:val="0"/>
      <w:marBottom w:val="0"/>
      <w:divBdr>
        <w:top w:val="none" w:sz="0" w:space="0" w:color="auto"/>
        <w:left w:val="none" w:sz="0" w:space="0" w:color="auto"/>
        <w:bottom w:val="none" w:sz="0" w:space="0" w:color="auto"/>
        <w:right w:val="none" w:sz="0" w:space="0" w:color="auto"/>
      </w:divBdr>
    </w:div>
    <w:div w:id="1971978318">
      <w:bodyDiv w:val="1"/>
      <w:marLeft w:val="0"/>
      <w:marRight w:val="0"/>
      <w:marTop w:val="0"/>
      <w:marBottom w:val="0"/>
      <w:divBdr>
        <w:top w:val="none" w:sz="0" w:space="0" w:color="auto"/>
        <w:left w:val="none" w:sz="0" w:space="0" w:color="auto"/>
        <w:bottom w:val="none" w:sz="0" w:space="0" w:color="auto"/>
        <w:right w:val="none" w:sz="0" w:space="0" w:color="auto"/>
      </w:divBdr>
    </w:div>
    <w:div w:id="1977832989">
      <w:bodyDiv w:val="1"/>
      <w:marLeft w:val="0"/>
      <w:marRight w:val="0"/>
      <w:marTop w:val="0"/>
      <w:marBottom w:val="0"/>
      <w:divBdr>
        <w:top w:val="none" w:sz="0" w:space="0" w:color="auto"/>
        <w:left w:val="none" w:sz="0" w:space="0" w:color="auto"/>
        <w:bottom w:val="none" w:sz="0" w:space="0" w:color="auto"/>
        <w:right w:val="none" w:sz="0" w:space="0" w:color="auto"/>
      </w:divBdr>
    </w:div>
    <w:div w:id="1990011267">
      <w:bodyDiv w:val="1"/>
      <w:marLeft w:val="0"/>
      <w:marRight w:val="0"/>
      <w:marTop w:val="0"/>
      <w:marBottom w:val="0"/>
      <w:divBdr>
        <w:top w:val="none" w:sz="0" w:space="0" w:color="auto"/>
        <w:left w:val="none" w:sz="0" w:space="0" w:color="auto"/>
        <w:bottom w:val="none" w:sz="0" w:space="0" w:color="auto"/>
        <w:right w:val="none" w:sz="0" w:space="0" w:color="auto"/>
      </w:divBdr>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390">
      <w:bodyDiv w:val="1"/>
      <w:marLeft w:val="0"/>
      <w:marRight w:val="0"/>
      <w:marTop w:val="0"/>
      <w:marBottom w:val="0"/>
      <w:divBdr>
        <w:top w:val="none" w:sz="0" w:space="0" w:color="auto"/>
        <w:left w:val="none" w:sz="0" w:space="0" w:color="auto"/>
        <w:bottom w:val="none" w:sz="0" w:space="0" w:color="auto"/>
        <w:right w:val="none" w:sz="0" w:space="0" w:color="auto"/>
      </w:divBdr>
    </w:div>
    <w:div w:id="2033073529">
      <w:bodyDiv w:val="1"/>
      <w:marLeft w:val="0"/>
      <w:marRight w:val="0"/>
      <w:marTop w:val="0"/>
      <w:marBottom w:val="0"/>
      <w:divBdr>
        <w:top w:val="none" w:sz="0" w:space="0" w:color="auto"/>
        <w:left w:val="none" w:sz="0" w:space="0" w:color="auto"/>
        <w:bottom w:val="none" w:sz="0" w:space="0" w:color="auto"/>
        <w:right w:val="none" w:sz="0" w:space="0" w:color="auto"/>
      </w:divBdr>
      <w:divsChild>
        <w:div w:id="1726365655">
          <w:marLeft w:val="0"/>
          <w:marRight w:val="0"/>
          <w:marTop w:val="0"/>
          <w:marBottom w:val="0"/>
          <w:divBdr>
            <w:top w:val="single" w:sz="2" w:space="0" w:color="auto"/>
            <w:left w:val="single" w:sz="2" w:space="0" w:color="auto"/>
            <w:bottom w:val="single" w:sz="4" w:space="0" w:color="auto"/>
            <w:right w:val="single" w:sz="2" w:space="0" w:color="auto"/>
          </w:divBdr>
          <w:divsChild>
            <w:div w:id="139161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701328023">
                  <w:marLeft w:val="0"/>
                  <w:marRight w:val="0"/>
                  <w:marTop w:val="0"/>
                  <w:marBottom w:val="0"/>
                  <w:divBdr>
                    <w:top w:val="single" w:sz="2" w:space="0" w:color="D9D9E3"/>
                    <w:left w:val="single" w:sz="2" w:space="0" w:color="D9D9E3"/>
                    <w:bottom w:val="single" w:sz="2" w:space="0" w:color="D9D9E3"/>
                    <w:right w:val="single" w:sz="2" w:space="0" w:color="D9D9E3"/>
                  </w:divBdr>
                  <w:divsChild>
                    <w:div w:id="1671980991">
                      <w:marLeft w:val="0"/>
                      <w:marRight w:val="0"/>
                      <w:marTop w:val="0"/>
                      <w:marBottom w:val="0"/>
                      <w:divBdr>
                        <w:top w:val="single" w:sz="2" w:space="0" w:color="D9D9E3"/>
                        <w:left w:val="single" w:sz="2" w:space="0" w:color="D9D9E3"/>
                        <w:bottom w:val="single" w:sz="2" w:space="0" w:color="D9D9E3"/>
                        <w:right w:val="single" w:sz="2" w:space="0" w:color="D9D9E3"/>
                      </w:divBdr>
                      <w:divsChild>
                        <w:div w:id="100497756">
                          <w:marLeft w:val="0"/>
                          <w:marRight w:val="0"/>
                          <w:marTop w:val="0"/>
                          <w:marBottom w:val="0"/>
                          <w:divBdr>
                            <w:top w:val="single" w:sz="2" w:space="0" w:color="D9D9E3"/>
                            <w:left w:val="single" w:sz="2" w:space="0" w:color="D9D9E3"/>
                            <w:bottom w:val="single" w:sz="2" w:space="0" w:color="D9D9E3"/>
                            <w:right w:val="single" w:sz="2" w:space="0" w:color="D9D9E3"/>
                          </w:divBdr>
                          <w:divsChild>
                            <w:div w:id="1988777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3320461">
          <w:marLeft w:val="0"/>
          <w:marRight w:val="0"/>
          <w:marTop w:val="0"/>
          <w:marBottom w:val="0"/>
          <w:divBdr>
            <w:top w:val="single" w:sz="2" w:space="0" w:color="auto"/>
            <w:left w:val="single" w:sz="2" w:space="0" w:color="auto"/>
            <w:bottom w:val="single" w:sz="4" w:space="0" w:color="auto"/>
            <w:right w:val="single" w:sz="2" w:space="0" w:color="auto"/>
          </w:divBdr>
          <w:divsChild>
            <w:div w:id="110665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422881">
                  <w:marLeft w:val="0"/>
                  <w:marRight w:val="0"/>
                  <w:marTop w:val="0"/>
                  <w:marBottom w:val="0"/>
                  <w:divBdr>
                    <w:top w:val="single" w:sz="2" w:space="0" w:color="D9D9E3"/>
                    <w:left w:val="single" w:sz="2" w:space="0" w:color="D9D9E3"/>
                    <w:bottom w:val="single" w:sz="2" w:space="0" w:color="D9D9E3"/>
                    <w:right w:val="single" w:sz="2" w:space="0" w:color="D9D9E3"/>
                  </w:divBdr>
                  <w:divsChild>
                    <w:div w:id="71493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940004">
                  <w:marLeft w:val="0"/>
                  <w:marRight w:val="0"/>
                  <w:marTop w:val="0"/>
                  <w:marBottom w:val="0"/>
                  <w:divBdr>
                    <w:top w:val="single" w:sz="2" w:space="0" w:color="D9D9E3"/>
                    <w:left w:val="single" w:sz="2" w:space="0" w:color="D9D9E3"/>
                    <w:bottom w:val="single" w:sz="2" w:space="0" w:color="D9D9E3"/>
                    <w:right w:val="single" w:sz="2" w:space="0" w:color="D9D9E3"/>
                  </w:divBdr>
                  <w:divsChild>
                    <w:div w:id="1467357011">
                      <w:marLeft w:val="0"/>
                      <w:marRight w:val="0"/>
                      <w:marTop w:val="0"/>
                      <w:marBottom w:val="0"/>
                      <w:divBdr>
                        <w:top w:val="single" w:sz="2" w:space="0" w:color="D9D9E3"/>
                        <w:left w:val="single" w:sz="2" w:space="0" w:color="D9D9E3"/>
                        <w:bottom w:val="single" w:sz="2" w:space="0" w:color="D9D9E3"/>
                        <w:right w:val="single" w:sz="2" w:space="0" w:color="D9D9E3"/>
                      </w:divBdr>
                      <w:divsChild>
                        <w:div w:id="1200703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532609">
          <w:marLeft w:val="0"/>
          <w:marRight w:val="0"/>
          <w:marTop w:val="0"/>
          <w:marBottom w:val="0"/>
          <w:divBdr>
            <w:top w:val="single" w:sz="2" w:space="0" w:color="auto"/>
            <w:left w:val="single" w:sz="2" w:space="0" w:color="auto"/>
            <w:bottom w:val="single" w:sz="4" w:space="0" w:color="auto"/>
            <w:right w:val="single" w:sz="2" w:space="0" w:color="auto"/>
          </w:divBdr>
          <w:divsChild>
            <w:div w:id="11575731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352847">
                  <w:marLeft w:val="0"/>
                  <w:marRight w:val="0"/>
                  <w:marTop w:val="0"/>
                  <w:marBottom w:val="0"/>
                  <w:divBdr>
                    <w:top w:val="single" w:sz="2" w:space="0" w:color="D9D9E3"/>
                    <w:left w:val="single" w:sz="2" w:space="0" w:color="D9D9E3"/>
                    <w:bottom w:val="single" w:sz="2" w:space="0" w:color="D9D9E3"/>
                    <w:right w:val="single" w:sz="2" w:space="0" w:color="D9D9E3"/>
                  </w:divBdr>
                  <w:divsChild>
                    <w:div w:id="1549679899">
                      <w:marLeft w:val="0"/>
                      <w:marRight w:val="0"/>
                      <w:marTop w:val="0"/>
                      <w:marBottom w:val="0"/>
                      <w:divBdr>
                        <w:top w:val="single" w:sz="2" w:space="0" w:color="D9D9E3"/>
                        <w:left w:val="single" w:sz="2" w:space="0" w:color="D9D9E3"/>
                        <w:bottom w:val="single" w:sz="2" w:space="0" w:color="D9D9E3"/>
                        <w:right w:val="single" w:sz="2" w:space="0" w:color="D9D9E3"/>
                      </w:divBdr>
                      <w:divsChild>
                        <w:div w:id="459804879">
                          <w:marLeft w:val="0"/>
                          <w:marRight w:val="0"/>
                          <w:marTop w:val="0"/>
                          <w:marBottom w:val="0"/>
                          <w:divBdr>
                            <w:top w:val="single" w:sz="2" w:space="0" w:color="D9D9E3"/>
                            <w:left w:val="single" w:sz="2" w:space="0" w:color="D9D9E3"/>
                            <w:bottom w:val="single" w:sz="2" w:space="0" w:color="D9D9E3"/>
                            <w:right w:val="single" w:sz="2" w:space="0" w:color="D9D9E3"/>
                          </w:divBdr>
                          <w:divsChild>
                            <w:div w:id="1373455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498852">
      <w:bodyDiv w:val="1"/>
      <w:marLeft w:val="0"/>
      <w:marRight w:val="0"/>
      <w:marTop w:val="0"/>
      <w:marBottom w:val="0"/>
      <w:divBdr>
        <w:top w:val="none" w:sz="0" w:space="0" w:color="auto"/>
        <w:left w:val="none" w:sz="0" w:space="0" w:color="auto"/>
        <w:bottom w:val="none" w:sz="0" w:space="0" w:color="auto"/>
        <w:right w:val="none" w:sz="0" w:space="0" w:color="auto"/>
      </w:divBdr>
    </w:div>
    <w:div w:id="2096198402">
      <w:bodyDiv w:val="1"/>
      <w:marLeft w:val="0"/>
      <w:marRight w:val="0"/>
      <w:marTop w:val="0"/>
      <w:marBottom w:val="0"/>
      <w:divBdr>
        <w:top w:val="none" w:sz="0" w:space="0" w:color="auto"/>
        <w:left w:val="none" w:sz="0" w:space="0" w:color="auto"/>
        <w:bottom w:val="none" w:sz="0" w:space="0" w:color="auto"/>
        <w:right w:val="none" w:sz="0" w:space="0" w:color="auto"/>
      </w:divBdr>
    </w:div>
    <w:div w:id="2114208482">
      <w:bodyDiv w:val="1"/>
      <w:marLeft w:val="0"/>
      <w:marRight w:val="0"/>
      <w:marTop w:val="0"/>
      <w:marBottom w:val="0"/>
      <w:divBdr>
        <w:top w:val="none" w:sz="0" w:space="0" w:color="auto"/>
        <w:left w:val="none" w:sz="0" w:space="0" w:color="auto"/>
        <w:bottom w:val="none" w:sz="0" w:space="0" w:color="auto"/>
        <w:right w:val="none" w:sz="0" w:space="0" w:color="auto"/>
      </w:divBdr>
    </w:div>
    <w:div w:id="2114549101">
      <w:bodyDiv w:val="1"/>
      <w:marLeft w:val="0"/>
      <w:marRight w:val="0"/>
      <w:marTop w:val="0"/>
      <w:marBottom w:val="0"/>
      <w:divBdr>
        <w:top w:val="none" w:sz="0" w:space="0" w:color="auto"/>
        <w:left w:val="none" w:sz="0" w:space="0" w:color="auto"/>
        <w:bottom w:val="none" w:sz="0" w:space="0" w:color="auto"/>
        <w:right w:val="none" w:sz="0" w:space="0" w:color="auto"/>
      </w:divBdr>
    </w:div>
    <w:div w:id="2122141121">
      <w:bodyDiv w:val="1"/>
      <w:marLeft w:val="0"/>
      <w:marRight w:val="0"/>
      <w:marTop w:val="0"/>
      <w:marBottom w:val="0"/>
      <w:divBdr>
        <w:top w:val="none" w:sz="0" w:space="0" w:color="auto"/>
        <w:left w:val="none" w:sz="0" w:space="0" w:color="auto"/>
        <w:bottom w:val="none" w:sz="0" w:space="0" w:color="auto"/>
        <w:right w:val="none" w:sz="0" w:space="0" w:color="auto"/>
      </w:divBdr>
    </w:div>
    <w:div w:id="2138058212">
      <w:bodyDiv w:val="1"/>
      <w:marLeft w:val="0"/>
      <w:marRight w:val="0"/>
      <w:marTop w:val="0"/>
      <w:marBottom w:val="0"/>
      <w:divBdr>
        <w:top w:val="none" w:sz="0" w:space="0" w:color="auto"/>
        <w:left w:val="none" w:sz="0" w:space="0" w:color="auto"/>
        <w:bottom w:val="none" w:sz="0" w:space="0" w:color="auto"/>
        <w:right w:val="none" w:sz="0" w:space="0" w:color="auto"/>
      </w:divBdr>
    </w:div>
    <w:div w:id="21400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avatpoint.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python-djang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jwanitutoria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64D83-F4D7-45F1-836E-6BB49826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82</Pages>
  <Words>10177</Words>
  <Characters>58009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68050</CharactersWithSpaces>
  <SharedDoc>false</SharedDoc>
  <HLinks>
    <vt:vector size="78" baseType="variant">
      <vt:variant>
        <vt:i4>3801121</vt:i4>
      </vt:variant>
      <vt:variant>
        <vt:i4>42</vt:i4>
      </vt:variant>
      <vt:variant>
        <vt:i4>0</vt:i4>
      </vt:variant>
      <vt:variant>
        <vt:i4>5</vt:i4>
      </vt:variant>
      <vt:variant>
        <vt:lpwstr>https://www.tutorialspoint/</vt:lpwstr>
      </vt:variant>
      <vt:variant>
        <vt:lpwstr/>
      </vt:variant>
      <vt:variant>
        <vt:i4>4128887</vt:i4>
      </vt:variant>
      <vt:variant>
        <vt:i4>39</vt:i4>
      </vt:variant>
      <vt:variant>
        <vt:i4>0</vt:i4>
      </vt:variant>
      <vt:variant>
        <vt:i4>5</vt:i4>
      </vt:variant>
      <vt:variant>
        <vt:lpwstr>https://www.python.org/</vt:lpwstr>
      </vt:variant>
      <vt:variant>
        <vt:lpwstr/>
      </vt:variant>
      <vt:variant>
        <vt:i4>2818152</vt:i4>
      </vt:variant>
      <vt:variant>
        <vt:i4>36</vt:i4>
      </vt:variant>
      <vt:variant>
        <vt:i4>0</vt:i4>
      </vt:variant>
      <vt:variant>
        <vt:i4>5</vt:i4>
      </vt:variant>
      <vt:variant>
        <vt:lpwstr>https://www.javatpoint.com/</vt:lpwstr>
      </vt:variant>
      <vt:variant>
        <vt:lpwstr/>
      </vt:variant>
      <vt:variant>
        <vt:i4>1900554</vt:i4>
      </vt:variant>
      <vt:variant>
        <vt:i4>33</vt:i4>
      </vt:variant>
      <vt:variant>
        <vt:i4>0</vt:i4>
      </vt:variant>
      <vt:variant>
        <vt:i4>5</vt:i4>
      </vt:variant>
      <vt:variant>
        <vt:lpwstr>https://www.geeksforgeeks.org/python-django/</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win 8.1</cp:lastModifiedBy>
  <cp:revision>112</cp:revision>
  <dcterms:created xsi:type="dcterms:W3CDTF">2021-11-10T10:06:00Z</dcterms:created>
  <dcterms:modified xsi:type="dcterms:W3CDTF">2023-05-23T19:03:00Z</dcterms:modified>
</cp:coreProperties>
</file>